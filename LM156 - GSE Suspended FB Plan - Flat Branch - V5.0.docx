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49125" w14:textId="77777777" w:rsidR="009E6646" w:rsidRDefault="009E6646"/>
    <w:p w14:paraId="0442FEEC" w14:textId="77777777" w:rsidR="00756661" w:rsidRPr="00480F76" w:rsidRDefault="00756661" w:rsidP="00756661">
      <w:pPr>
        <w:pStyle w:val="NoSpacing"/>
        <w:rPr>
          <w:rFonts w:cs="Calibri"/>
        </w:rPr>
      </w:pPr>
      <w:bookmarkStart w:id="0" w:name="_Hlk210199746"/>
      <w:r>
        <w:rPr>
          <w:rFonts w:cs="Calibri"/>
          <w:b/>
        </w:rPr>
        <w:t>{[</w:t>
      </w:r>
      <w:r w:rsidRPr="00480F76">
        <w:rPr>
          <w:rFonts w:cs="Calibri"/>
          <w:b/>
        </w:rPr>
        <w:t>H002</w:t>
      </w:r>
      <w:r>
        <w:rPr>
          <w:rFonts w:cs="Calibri"/>
          <w:b/>
        </w:rPr>
        <w:t>]}</w:t>
      </w:r>
      <w:r w:rsidRPr="00480F76">
        <w:rPr>
          <w:rFonts w:cs="Calibri"/>
          <w:b/>
        </w:rPr>
        <w:t xml:space="preserve"> </w:t>
      </w:r>
      <w:r w:rsidRPr="00480F76">
        <w:rPr>
          <w:rFonts w:cs="Calibri"/>
        </w:rPr>
        <w:t>(Company Address Line 1)</w:t>
      </w:r>
    </w:p>
    <w:p w14:paraId="193A4F6C" w14:textId="77777777" w:rsidR="00756661" w:rsidRPr="00A76F5F" w:rsidRDefault="00756661" w:rsidP="00756661">
      <w:pPr>
        <w:pStyle w:val="NoSpacing"/>
        <w:rPr>
          <w:rFonts w:cs="Calibri"/>
          <w:b/>
          <w:color w:val="0070C0"/>
        </w:rPr>
      </w:pPr>
      <w:r w:rsidRPr="00A76F5F">
        <w:rPr>
          <w:rFonts w:cs="Calibri"/>
          <w:b/>
          <w:color w:val="0070C0"/>
          <w:highlight w:val="yellow"/>
        </w:rPr>
        <w:t>(IF {[H003]} = ‘*’ or ‘NULL'; then suppress print of line; else produce:)</w:t>
      </w:r>
    </w:p>
    <w:p w14:paraId="6D0591BD" w14:textId="77777777" w:rsidR="00756661" w:rsidRPr="00A76F5F" w:rsidRDefault="00756661" w:rsidP="00756661">
      <w:pPr>
        <w:pStyle w:val="NoSpacing"/>
        <w:rPr>
          <w:rFonts w:cs="Calibri"/>
          <w:b/>
          <w:bCs w:val="0"/>
          <w:color w:val="0070C0"/>
        </w:rPr>
      </w:pPr>
      <w:r w:rsidRPr="7F803E74">
        <w:rPr>
          <w:rFonts w:cs="Calibri"/>
          <w:b/>
          <w:color w:val="0070C0"/>
        </w:rPr>
        <w:t>{[H003]}</w:t>
      </w:r>
      <w:r w:rsidRPr="7F803E74">
        <w:rPr>
          <w:rFonts w:cs="Calibri"/>
          <w:color w:val="0070C0"/>
        </w:rPr>
        <w:t xml:space="preserve"> (Company Address Line 2)</w:t>
      </w:r>
    </w:p>
    <w:p w14:paraId="09B4DFA6" w14:textId="77777777" w:rsidR="00756661" w:rsidRPr="00480F76" w:rsidRDefault="00756661" w:rsidP="00756661">
      <w:pPr>
        <w:pStyle w:val="NoSpacing"/>
        <w:rPr>
          <w:rFonts w:cs="Calibri"/>
          <w:b/>
        </w:rPr>
      </w:pPr>
      <w:r>
        <w:rPr>
          <w:rFonts w:cs="Calibri"/>
          <w:b/>
        </w:rPr>
        <w:t>{[</w:t>
      </w:r>
      <w:r w:rsidRPr="00480F76">
        <w:rPr>
          <w:rFonts w:cs="Calibri"/>
          <w:b/>
        </w:rPr>
        <w:t>H004</w:t>
      </w:r>
      <w:r>
        <w:rPr>
          <w:rFonts w:cs="Calibri"/>
          <w:b/>
        </w:rPr>
        <w:t>]}</w:t>
      </w:r>
      <w:r w:rsidRPr="00480F76">
        <w:rPr>
          <w:rFonts w:cs="Calibri"/>
          <w:b/>
        </w:rPr>
        <w:t xml:space="preserve"> </w:t>
      </w:r>
      <w:r w:rsidRPr="00480F76">
        <w:rPr>
          <w:rFonts w:cs="Calibri"/>
        </w:rPr>
        <w:t>(Company Address Line 3)</w:t>
      </w:r>
    </w:p>
    <w:bookmarkEnd w:id="0"/>
    <w:p w14:paraId="6C6E8E1F" w14:textId="77777777" w:rsidR="009E6646" w:rsidRDefault="009E6646">
      <w:pPr>
        <w:jc w:val="both"/>
      </w:pPr>
    </w:p>
    <w:p w14:paraId="67CB07BB" w14:textId="77777777" w:rsidR="00756661" w:rsidRPr="000A21DE" w:rsidRDefault="00756661" w:rsidP="00756661">
      <w:pPr>
        <w:pStyle w:val="NoSpacing"/>
        <w:ind w:left="-270" w:firstLine="270"/>
        <w:jc w:val="both"/>
        <w:rPr>
          <w:rFonts w:asciiTheme="minorHAnsi" w:hAnsiTheme="minorHAnsi" w:cstheme="minorHAnsi"/>
          <w:color w:val="FF0000"/>
          <w:szCs w:val="22"/>
        </w:rPr>
      </w:pPr>
      <w:r w:rsidRPr="000A21DE">
        <w:rPr>
          <w:rFonts w:asciiTheme="minorHAnsi" w:hAnsiTheme="minorHAnsi" w:cstheme="minorHAnsi"/>
          <w:b/>
          <w:bCs w:val="0"/>
          <w:color w:val="FF0000"/>
          <w:szCs w:val="22"/>
        </w:rPr>
        <w:t>{[</w:t>
      </w:r>
      <w:r w:rsidRPr="000A21DE">
        <w:rPr>
          <w:rFonts w:asciiTheme="minorHAnsi" w:hAnsiTheme="minorHAnsi" w:cstheme="minorHAnsi"/>
          <w:b/>
          <w:color w:val="FF0000"/>
          <w:szCs w:val="22"/>
        </w:rPr>
        <w:t>L001E8</w:t>
      </w:r>
      <w:r w:rsidRPr="000A21DE">
        <w:rPr>
          <w:rFonts w:asciiTheme="minorHAnsi" w:hAnsiTheme="minorHAnsi" w:cstheme="minorHAnsi"/>
          <w:b/>
          <w:bCs w:val="0"/>
          <w:color w:val="FF0000"/>
          <w:szCs w:val="22"/>
        </w:rPr>
        <w:t>]}</w:t>
      </w:r>
      <w:r w:rsidRPr="000A21DE">
        <w:rPr>
          <w:rFonts w:asciiTheme="minorHAnsi" w:hAnsiTheme="minorHAnsi" w:cstheme="minorHAnsi"/>
          <w:color w:val="FF0000"/>
          <w:szCs w:val="22"/>
        </w:rPr>
        <w:t xml:space="preserve"> (</w:t>
      </w:r>
      <w:r>
        <w:rPr>
          <w:rFonts w:asciiTheme="minorHAnsi" w:hAnsiTheme="minorHAnsi" w:cstheme="minorHAnsi"/>
          <w:color w:val="FF0000"/>
          <w:szCs w:val="22"/>
        </w:rPr>
        <w:t>Today’s</w:t>
      </w:r>
      <w:r w:rsidRPr="000A21DE">
        <w:rPr>
          <w:rFonts w:asciiTheme="minorHAnsi" w:hAnsiTheme="minorHAnsi" w:cstheme="minorHAnsi"/>
          <w:color w:val="FF0000"/>
          <w:szCs w:val="22"/>
        </w:rPr>
        <w:t xml:space="preserve"> Date)</w:t>
      </w:r>
    </w:p>
    <w:p w14:paraId="72F48658" w14:textId="77777777" w:rsidR="00756661" w:rsidRDefault="00756661" w:rsidP="00756661">
      <w:pPr>
        <w:pStyle w:val="NoSpacing"/>
        <w:ind w:left="-270" w:firstLine="270"/>
        <w:jc w:val="both"/>
        <w:rPr>
          <w:rFonts w:asciiTheme="minorHAnsi" w:hAnsiTheme="minorHAnsi" w:cstheme="minorHAnsi"/>
          <w:b/>
          <w:szCs w:val="22"/>
        </w:rPr>
      </w:pPr>
    </w:p>
    <w:p w14:paraId="29D2D003" w14:textId="77777777" w:rsidR="00756661" w:rsidRPr="005D6C80" w:rsidRDefault="00756661" w:rsidP="00756661">
      <w:pPr>
        <w:pStyle w:val="NoSpacing"/>
        <w:ind w:left="-270" w:firstLine="270"/>
        <w:jc w:val="both"/>
        <w:rPr>
          <w:rFonts w:asciiTheme="minorHAnsi" w:hAnsiTheme="minorHAnsi" w:cstheme="minorHAnsi"/>
          <w:color w:val="FF0000"/>
          <w:szCs w:val="22"/>
        </w:rPr>
      </w:pPr>
      <w:r w:rsidRPr="005D6C80">
        <w:rPr>
          <w:rFonts w:asciiTheme="minorHAnsi" w:hAnsiTheme="minorHAnsi" w:cstheme="minorHAnsi"/>
          <w:b/>
          <w:bCs w:val="0"/>
          <w:color w:val="FF0000"/>
          <w:szCs w:val="22"/>
        </w:rPr>
        <w:t>{[</w:t>
      </w:r>
      <w:r w:rsidRPr="005D6C80">
        <w:rPr>
          <w:rFonts w:asciiTheme="minorHAnsi" w:hAnsiTheme="minorHAnsi" w:cstheme="minorHAnsi"/>
          <w:b/>
          <w:color w:val="FF0000"/>
          <w:szCs w:val="22"/>
        </w:rPr>
        <w:t>M558</w:t>
      </w:r>
      <w:r w:rsidRPr="005D6C80">
        <w:rPr>
          <w:rFonts w:asciiTheme="minorHAnsi" w:hAnsiTheme="minorHAnsi" w:cstheme="minorHAnsi"/>
          <w:b/>
          <w:bCs w:val="0"/>
          <w:color w:val="FF0000"/>
          <w:szCs w:val="22"/>
        </w:rPr>
        <w:t>]}</w:t>
      </w:r>
      <w:r w:rsidRPr="005D6C80">
        <w:rPr>
          <w:rFonts w:asciiTheme="minorHAnsi" w:hAnsiTheme="minorHAnsi" w:cstheme="minorHAnsi"/>
          <w:b/>
          <w:color w:val="FF0000"/>
          <w:szCs w:val="22"/>
        </w:rPr>
        <w:t xml:space="preserve"> </w:t>
      </w:r>
      <w:r w:rsidRPr="005D6C80">
        <w:rPr>
          <w:rFonts w:asciiTheme="minorHAnsi" w:hAnsiTheme="minorHAnsi" w:cstheme="minorHAnsi"/>
          <w:bCs w:val="0"/>
          <w:color w:val="FF0000"/>
          <w:szCs w:val="22"/>
        </w:rPr>
        <w:t>(</w:t>
      </w:r>
      <w:r w:rsidRPr="005D6C80">
        <w:rPr>
          <w:rFonts w:asciiTheme="minorHAnsi" w:hAnsiTheme="minorHAnsi" w:cstheme="minorHAnsi"/>
          <w:color w:val="FF0000"/>
          <w:szCs w:val="22"/>
        </w:rPr>
        <w:t>New Bill Line 1/ Mortgagor Name)</w:t>
      </w:r>
    </w:p>
    <w:p w14:paraId="1782C840" w14:textId="77777777" w:rsidR="00756661" w:rsidRPr="000A21DE" w:rsidRDefault="00756661" w:rsidP="00756661">
      <w:pPr>
        <w:pStyle w:val="NoSpacing"/>
        <w:ind w:left="-270" w:firstLine="270"/>
        <w:jc w:val="both"/>
        <w:rPr>
          <w:rFonts w:asciiTheme="minorHAnsi" w:hAnsiTheme="minorHAnsi" w:cstheme="minorHAnsi"/>
          <w:szCs w:val="22"/>
        </w:rPr>
      </w:pPr>
      <w:r w:rsidRPr="000A21DE">
        <w:rPr>
          <w:rFonts w:asciiTheme="minorHAnsi" w:hAnsiTheme="minorHAnsi" w:cstheme="minorHAnsi"/>
          <w:b/>
          <w:bCs w:val="0"/>
          <w:szCs w:val="22"/>
        </w:rPr>
        <w:t>{[</w:t>
      </w:r>
      <w:r w:rsidRPr="000A21DE">
        <w:rPr>
          <w:rFonts w:asciiTheme="minorHAnsi" w:hAnsiTheme="minorHAnsi" w:cstheme="minorHAnsi"/>
          <w:b/>
          <w:szCs w:val="22"/>
        </w:rPr>
        <w:t>M559</w:t>
      </w:r>
      <w:r w:rsidRPr="000A21DE">
        <w:rPr>
          <w:rFonts w:asciiTheme="minorHAnsi" w:hAnsiTheme="minorHAnsi" w:cstheme="minorHAnsi"/>
          <w:b/>
          <w:bCs w:val="0"/>
          <w:szCs w:val="22"/>
        </w:rPr>
        <w:t>]}</w:t>
      </w:r>
      <w:r w:rsidRPr="000A21DE">
        <w:rPr>
          <w:rFonts w:asciiTheme="minorHAnsi" w:hAnsiTheme="minorHAnsi" w:cstheme="minorHAnsi"/>
          <w:szCs w:val="22"/>
        </w:rPr>
        <w:t xml:space="preserve"> (New Bill Line 2/Second Mortgagor)</w:t>
      </w:r>
    </w:p>
    <w:p w14:paraId="0F490BD4" w14:textId="77777777" w:rsidR="00756661" w:rsidRPr="000A21DE" w:rsidRDefault="00756661" w:rsidP="00756661">
      <w:pPr>
        <w:pStyle w:val="NoSpacing"/>
        <w:ind w:left="-270" w:firstLine="270"/>
        <w:jc w:val="both"/>
        <w:rPr>
          <w:rFonts w:asciiTheme="minorHAnsi" w:hAnsiTheme="minorHAnsi" w:cstheme="minorHAnsi"/>
          <w:szCs w:val="22"/>
        </w:rPr>
      </w:pPr>
      <w:r w:rsidRPr="000A21DE">
        <w:rPr>
          <w:rFonts w:asciiTheme="minorHAnsi" w:hAnsiTheme="minorHAnsi" w:cstheme="minorHAnsi"/>
          <w:b/>
          <w:bCs w:val="0"/>
          <w:szCs w:val="22"/>
        </w:rPr>
        <w:t>{[</w:t>
      </w:r>
      <w:r w:rsidRPr="000A21DE">
        <w:rPr>
          <w:rFonts w:asciiTheme="minorHAnsi" w:hAnsiTheme="minorHAnsi" w:cstheme="minorHAnsi"/>
          <w:b/>
          <w:szCs w:val="22"/>
        </w:rPr>
        <w:t>M560</w:t>
      </w:r>
      <w:r w:rsidRPr="000A21DE">
        <w:rPr>
          <w:rFonts w:asciiTheme="minorHAnsi" w:hAnsiTheme="minorHAnsi" w:cstheme="minorHAnsi"/>
          <w:b/>
          <w:bCs w:val="0"/>
          <w:szCs w:val="22"/>
        </w:rPr>
        <w:t>]}</w:t>
      </w:r>
      <w:r w:rsidRPr="000A21DE">
        <w:rPr>
          <w:rFonts w:asciiTheme="minorHAnsi" w:hAnsiTheme="minorHAnsi" w:cstheme="minorHAnsi"/>
          <w:szCs w:val="22"/>
        </w:rPr>
        <w:t xml:space="preserve"> (New Bill Line 3/Third Mortgagor)</w:t>
      </w:r>
    </w:p>
    <w:p w14:paraId="00578FEC" w14:textId="77777777" w:rsidR="00756661" w:rsidRPr="000A21DE" w:rsidRDefault="00756661" w:rsidP="00756661">
      <w:pPr>
        <w:pStyle w:val="NoSpacing"/>
        <w:ind w:left="-270" w:firstLine="270"/>
        <w:jc w:val="both"/>
        <w:rPr>
          <w:rFonts w:asciiTheme="minorHAnsi" w:hAnsiTheme="minorHAnsi" w:cstheme="minorHAnsi"/>
          <w:szCs w:val="22"/>
        </w:rPr>
      </w:pPr>
      <w:r w:rsidRPr="000A21DE">
        <w:rPr>
          <w:rFonts w:asciiTheme="minorHAnsi" w:hAnsiTheme="minorHAnsi" w:cstheme="minorHAnsi"/>
          <w:b/>
          <w:bCs w:val="0"/>
          <w:szCs w:val="22"/>
        </w:rPr>
        <w:t>{[</w:t>
      </w:r>
      <w:r w:rsidRPr="000A21DE">
        <w:rPr>
          <w:rFonts w:asciiTheme="minorHAnsi" w:hAnsiTheme="minorHAnsi" w:cstheme="minorHAnsi"/>
          <w:b/>
          <w:szCs w:val="22"/>
        </w:rPr>
        <w:t>M561</w:t>
      </w:r>
      <w:r w:rsidRPr="000A21DE">
        <w:rPr>
          <w:rFonts w:asciiTheme="minorHAnsi" w:hAnsiTheme="minorHAnsi" w:cstheme="minorHAnsi"/>
          <w:b/>
          <w:bCs w:val="0"/>
          <w:szCs w:val="22"/>
        </w:rPr>
        <w:t>]}</w:t>
      </w:r>
      <w:r w:rsidRPr="000A21DE">
        <w:rPr>
          <w:rFonts w:asciiTheme="minorHAnsi" w:hAnsiTheme="minorHAnsi" w:cstheme="minorHAnsi"/>
          <w:szCs w:val="22"/>
        </w:rPr>
        <w:t xml:space="preserve"> (Additional Mailing Address)</w:t>
      </w:r>
    </w:p>
    <w:p w14:paraId="3A390449" w14:textId="77777777" w:rsidR="00756661" w:rsidRPr="000A21DE" w:rsidRDefault="00756661" w:rsidP="00756661">
      <w:pPr>
        <w:pStyle w:val="NoSpacing"/>
        <w:ind w:left="-270" w:firstLine="270"/>
        <w:jc w:val="both"/>
        <w:rPr>
          <w:rFonts w:asciiTheme="minorHAnsi" w:hAnsiTheme="minorHAnsi" w:cstheme="minorHAnsi"/>
          <w:color w:val="FF0000"/>
          <w:szCs w:val="22"/>
        </w:rPr>
      </w:pPr>
      <w:r w:rsidRPr="000A21DE">
        <w:rPr>
          <w:rFonts w:asciiTheme="minorHAnsi" w:hAnsiTheme="minorHAnsi" w:cstheme="minorHAnsi"/>
          <w:b/>
          <w:bCs w:val="0"/>
          <w:color w:val="FF0000"/>
          <w:szCs w:val="22"/>
        </w:rPr>
        <w:t>{[</w:t>
      </w:r>
      <w:r w:rsidRPr="000A21DE">
        <w:rPr>
          <w:rFonts w:asciiTheme="minorHAnsi" w:hAnsiTheme="minorHAnsi" w:cstheme="minorHAnsi"/>
          <w:b/>
          <w:color w:val="FF0000"/>
          <w:szCs w:val="22"/>
        </w:rPr>
        <w:t>M562</w:t>
      </w:r>
      <w:r w:rsidRPr="000A21DE">
        <w:rPr>
          <w:rFonts w:asciiTheme="minorHAnsi" w:hAnsiTheme="minorHAnsi" w:cstheme="minorHAnsi"/>
          <w:b/>
          <w:bCs w:val="0"/>
          <w:color w:val="FF0000"/>
          <w:szCs w:val="22"/>
        </w:rPr>
        <w:t>]}</w:t>
      </w:r>
      <w:r w:rsidRPr="000A21DE">
        <w:rPr>
          <w:rFonts w:asciiTheme="minorHAnsi" w:hAnsiTheme="minorHAnsi" w:cstheme="minorHAnsi"/>
          <w:color w:val="FF0000"/>
          <w:szCs w:val="22"/>
        </w:rPr>
        <w:t xml:space="preserve"> (Mailing Street Address)</w:t>
      </w:r>
    </w:p>
    <w:p w14:paraId="38663D29" w14:textId="77777777" w:rsidR="00756661" w:rsidRPr="000A21DE" w:rsidRDefault="00756661" w:rsidP="00756661">
      <w:pPr>
        <w:pStyle w:val="NoSpacing"/>
        <w:ind w:left="-270" w:firstLine="270"/>
        <w:jc w:val="both"/>
        <w:rPr>
          <w:rFonts w:asciiTheme="minorHAnsi" w:hAnsiTheme="minorHAnsi" w:cstheme="minorHAnsi"/>
          <w:szCs w:val="22"/>
        </w:rPr>
      </w:pPr>
      <w:r w:rsidRPr="000A21DE">
        <w:rPr>
          <w:rFonts w:asciiTheme="minorHAnsi" w:hAnsiTheme="minorHAnsi" w:cstheme="minorHAnsi"/>
          <w:b/>
          <w:bCs w:val="0"/>
          <w:color w:val="FF0000"/>
          <w:szCs w:val="22"/>
        </w:rPr>
        <w:t>{[</w:t>
      </w:r>
      <w:r w:rsidRPr="000A21DE">
        <w:rPr>
          <w:rFonts w:asciiTheme="minorHAnsi" w:hAnsiTheme="minorHAnsi" w:cstheme="minorHAnsi"/>
          <w:b/>
          <w:color w:val="FF0000"/>
          <w:szCs w:val="22"/>
        </w:rPr>
        <w:t>M563</w:t>
      </w:r>
      <w:r w:rsidRPr="000A21DE">
        <w:rPr>
          <w:rFonts w:asciiTheme="minorHAnsi" w:hAnsiTheme="minorHAnsi" w:cstheme="minorHAnsi"/>
          <w:b/>
          <w:bCs w:val="0"/>
          <w:color w:val="FF0000"/>
          <w:szCs w:val="22"/>
        </w:rPr>
        <w:t>]}</w:t>
      </w:r>
      <w:r w:rsidRPr="000A21DE">
        <w:rPr>
          <w:rFonts w:asciiTheme="minorHAnsi" w:hAnsiTheme="minorHAnsi" w:cstheme="minorHAnsi"/>
          <w:b/>
          <w:color w:val="FF0000"/>
          <w:szCs w:val="22"/>
        </w:rPr>
        <w:t xml:space="preserve"> </w:t>
      </w:r>
      <w:r w:rsidRPr="000A21DE">
        <w:rPr>
          <w:rFonts w:asciiTheme="minorHAnsi" w:hAnsiTheme="minorHAnsi" w:cstheme="minorHAnsi"/>
          <w:b/>
          <w:bCs w:val="0"/>
          <w:color w:val="FF0000"/>
          <w:szCs w:val="22"/>
        </w:rPr>
        <w:t>{[</w:t>
      </w:r>
      <w:r w:rsidRPr="000A21DE">
        <w:rPr>
          <w:rFonts w:asciiTheme="minorHAnsi" w:hAnsiTheme="minorHAnsi" w:cstheme="minorHAnsi"/>
          <w:b/>
          <w:color w:val="FF0000"/>
          <w:szCs w:val="22"/>
        </w:rPr>
        <w:t>M564</w:t>
      </w:r>
      <w:r w:rsidRPr="000A21DE">
        <w:rPr>
          <w:rFonts w:asciiTheme="minorHAnsi" w:hAnsiTheme="minorHAnsi" w:cstheme="minorHAnsi"/>
          <w:b/>
          <w:bCs w:val="0"/>
          <w:color w:val="FF0000"/>
          <w:szCs w:val="22"/>
        </w:rPr>
        <w:t>]}</w:t>
      </w:r>
      <w:r w:rsidRPr="000A21DE">
        <w:rPr>
          <w:rFonts w:asciiTheme="minorHAnsi" w:hAnsiTheme="minorHAnsi" w:cstheme="minorHAnsi"/>
          <w:b/>
          <w:color w:val="FF0000"/>
          <w:szCs w:val="22"/>
        </w:rPr>
        <w:t xml:space="preserve"> </w:t>
      </w:r>
      <w:r w:rsidRPr="000A21DE">
        <w:rPr>
          <w:rFonts w:asciiTheme="minorHAnsi" w:hAnsiTheme="minorHAnsi" w:cstheme="minorHAnsi"/>
          <w:b/>
          <w:bCs w:val="0"/>
          <w:color w:val="FF0000"/>
          <w:szCs w:val="22"/>
        </w:rPr>
        <w:t>{[</w:t>
      </w:r>
      <w:r w:rsidRPr="000A21DE">
        <w:rPr>
          <w:rFonts w:asciiTheme="minorHAnsi" w:hAnsiTheme="minorHAnsi" w:cstheme="minorHAnsi"/>
          <w:b/>
          <w:color w:val="FF0000"/>
          <w:szCs w:val="22"/>
        </w:rPr>
        <w:t>M565</w:t>
      </w:r>
      <w:r w:rsidRPr="000A21DE">
        <w:rPr>
          <w:rFonts w:asciiTheme="minorHAnsi" w:hAnsiTheme="minorHAnsi" w:cstheme="minorHAnsi"/>
          <w:b/>
          <w:bCs w:val="0"/>
          <w:color w:val="FF0000"/>
          <w:szCs w:val="22"/>
        </w:rPr>
        <w:t>]}</w:t>
      </w:r>
      <w:r w:rsidRPr="000A21DE">
        <w:rPr>
          <w:rFonts w:asciiTheme="minorHAnsi" w:hAnsiTheme="minorHAnsi" w:cstheme="minorHAnsi"/>
          <w:b/>
          <w:color w:val="FF0000"/>
          <w:szCs w:val="22"/>
        </w:rPr>
        <w:t xml:space="preserve"> </w:t>
      </w:r>
      <w:r w:rsidRPr="000A21DE">
        <w:rPr>
          <w:rFonts w:asciiTheme="minorHAnsi" w:hAnsiTheme="minorHAnsi" w:cstheme="minorHAnsi"/>
          <w:b/>
          <w:bCs w:val="0"/>
          <w:szCs w:val="22"/>
        </w:rPr>
        <w:t>{[</w:t>
      </w:r>
      <w:r w:rsidRPr="000A21DE">
        <w:rPr>
          <w:rFonts w:asciiTheme="minorHAnsi" w:hAnsiTheme="minorHAnsi" w:cstheme="minorHAnsi"/>
          <w:b/>
          <w:szCs w:val="22"/>
        </w:rPr>
        <w:t>M566</w:t>
      </w:r>
      <w:r w:rsidRPr="000A21DE">
        <w:rPr>
          <w:rFonts w:asciiTheme="minorHAnsi" w:hAnsiTheme="minorHAnsi" w:cstheme="minorHAnsi"/>
          <w:b/>
          <w:bCs w:val="0"/>
          <w:szCs w:val="22"/>
        </w:rPr>
        <w:t>]}</w:t>
      </w:r>
      <w:r w:rsidRPr="000A21DE">
        <w:rPr>
          <w:rFonts w:asciiTheme="minorHAnsi" w:hAnsiTheme="minorHAnsi" w:cstheme="minorHAnsi"/>
          <w:szCs w:val="22"/>
        </w:rPr>
        <w:t xml:space="preserve"> </w:t>
      </w:r>
      <w:r w:rsidRPr="000A21DE">
        <w:rPr>
          <w:rFonts w:asciiTheme="minorHAnsi" w:hAnsiTheme="minorHAnsi" w:cstheme="minorHAnsi"/>
          <w:color w:val="FF0000"/>
          <w:szCs w:val="22"/>
        </w:rPr>
        <w:t>(Mailing City), (State), (5-Digit Zip)</w:t>
      </w:r>
      <w:r w:rsidRPr="000A21DE">
        <w:rPr>
          <w:rFonts w:asciiTheme="minorHAnsi" w:hAnsiTheme="minorHAnsi" w:cstheme="minorHAnsi"/>
          <w:szCs w:val="22"/>
        </w:rPr>
        <w:t>, (4-Digit Zip)</w:t>
      </w:r>
    </w:p>
    <w:p w14:paraId="4545318D" w14:textId="77777777" w:rsidR="00756661" w:rsidRPr="000A21DE" w:rsidRDefault="00756661" w:rsidP="00756661">
      <w:pPr>
        <w:pStyle w:val="NoSpacing"/>
        <w:ind w:left="-270" w:firstLine="270"/>
        <w:jc w:val="both"/>
        <w:rPr>
          <w:rFonts w:asciiTheme="minorHAnsi" w:hAnsiTheme="minorHAnsi" w:cstheme="minorHAnsi"/>
          <w:color w:val="0070C0"/>
          <w:szCs w:val="22"/>
        </w:rPr>
      </w:pPr>
      <w:commentRangeStart w:id="1"/>
      <w:r w:rsidRPr="000A21DE">
        <w:rPr>
          <w:rFonts w:asciiTheme="minorHAnsi" w:hAnsiTheme="minorHAnsi" w:cstheme="minorHAnsi"/>
          <w:color w:val="0070C0"/>
          <w:szCs w:val="22"/>
        </w:rPr>
        <w:t>(</w:t>
      </w:r>
      <w:r w:rsidRPr="000A21DE">
        <w:rPr>
          <w:rFonts w:asciiTheme="minorHAnsi" w:hAnsiTheme="minorHAnsi" w:cstheme="minorHAnsi"/>
          <w:b/>
          <w:color w:val="0070C0"/>
          <w:szCs w:val="22"/>
          <w:u w:val="single"/>
        </w:rPr>
        <w:t>“OR”</w:t>
      </w:r>
      <w:r w:rsidRPr="000A21DE">
        <w:rPr>
          <w:rFonts w:asciiTheme="minorHAnsi" w:hAnsiTheme="minorHAnsi" w:cstheme="minorHAnsi"/>
          <w:color w:val="0070C0"/>
          <w:szCs w:val="22"/>
        </w:rPr>
        <w:t xml:space="preserve"> If </w:t>
      </w:r>
      <w:r w:rsidRPr="000A21DE">
        <w:rPr>
          <w:rFonts w:asciiTheme="minorHAnsi" w:hAnsiTheme="minorHAnsi" w:cstheme="minorHAnsi"/>
          <w:b/>
          <w:color w:val="0070C0"/>
          <w:szCs w:val="22"/>
        </w:rPr>
        <w:t>{[M956]}</w:t>
      </w:r>
      <w:r w:rsidRPr="000A21DE">
        <w:rPr>
          <w:rFonts w:asciiTheme="minorHAnsi" w:hAnsiTheme="minorHAnsi" w:cstheme="minorHAnsi"/>
          <w:color w:val="0070C0"/>
          <w:szCs w:val="22"/>
        </w:rPr>
        <w:t xml:space="preserve"> (Foreign Address Indicator = 1))</w:t>
      </w:r>
    </w:p>
    <w:p w14:paraId="0A8AB808" w14:textId="77777777" w:rsidR="00756661" w:rsidRPr="000A21DE" w:rsidRDefault="00756661" w:rsidP="00756661">
      <w:pPr>
        <w:pStyle w:val="NoSpacing"/>
        <w:ind w:left="-270" w:firstLine="270"/>
        <w:jc w:val="both"/>
        <w:rPr>
          <w:rFonts w:asciiTheme="minorHAnsi" w:hAnsiTheme="minorHAnsi" w:cstheme="minorHAnsi"/>
          <w:szCs w:val="22"/>
        </w:rPr>
      </w:pPr>
      <w:r w:rsidRPr="000A21DE">
        <w:rPr>
          <w:rFonts w:asciiTheme="minorHAnsi" w:hAnsiTheme="minorHAnsi" w:cstheme="minorHAnsi"/>
          <w:b/>
          <w:bCs w:val="0"/>
          <w:szCs w:val="22"/>
        </w:rPr>
        <w:t>{[</w:t>
      </w:r>
      <w:r w:rsidRPr="000A21DE">
        <w:rPr>
          <w:rFonts w:asciiTheme="minorHAnsi" w:hAnsiTheme="minorHAnsi" w:cstheme="minorHAnsi"/>
          <w:b/>
          <w:szCs w:val="22"/>
        </w:rPr>
        <w:t>M928</w:t>
      </w:r>
      <w:r w:rsidRPr="000A21DE">
        <w:rPr>
          <w:rFonts w:asciiTheme="minorHAnsi" w:hAnsiTheme="minorHAnsi" w:cstheme="minorHAnsi"/>
          <w:b/>
          <w:bCs w:val="0"/>
          <w:szCs w:val="22"/>
        </w:rPr>
        <w:t>]}</w:t>
      </w:r>
      <w:r w:rsidRPr="000A21DE">
        <w:rPr>
          <w:rFonts w:asciiTheme="minorHAnsi" w:hAnsiTheme="minorHAnsi" w:cstheme="minorHAnsi"/>
          <w:szCs w:val="22"/>
        </w:rPr>
        <w:t xml:space="preserve"> (Foreign Country Code)</w:t>
      </w:r>
    </w:p>
    <w:p w14:paraId="06C2BB2A" w14:textId="77777777" w:rsidR="00756661" w:rsidRPr="000A21DE" w:rsidRDefault="00756661" w:rsidP="00756661">
      <w:pPr>
        <w:pStyle w:val="NoSpacing"/>
        <w:ind w:left="-270" w:firstLine="270"/>
        <w:jc w:val="both"/>
        <w:rPr>
          <w:rFonts w:asciiTheme="minorHAnsi" w:hAnsiTheme="minorHAnsi" w:cstheme="minorHAnsi"/>
          <w:szCs w:val="22"/>
        </w:rPr>
      </w:pPr>
      <w:r w:rsidRPr="000A21DE">
        <w:rPr>
          <w:rFonts w:asciiTheme="minorHAnsi" w:hAnsiTheme="minorHAnsi" w:cstheme="minorHAnsi"/>
          <w:b/>
          <w:bCs w:val="0"/>
          <w:szCs w:val="22"/>
        </w:rPr>
        <w:t>{[</w:t>
      </w:r>
      <w:r w:rsidRPr="000A21DE">
        <w:rPr>
          <w:rFonts w:asciiTheme="minorHAnsi" w:hAnsiTheme="minorHAnsi" w:cstheme="minorHAnsi"/>
          <w:b/>
          <w:szCs w:val="22"/>
        </w:rPr>
        <w:t>M929</w:t>
      </w:r>
      <w:r w:rsidRPr="000A21DE">
        <w:rPr>
          <w:rFonts w:asciiTheme="minorHAnsi" w:hAnsiTheme="minorHAnsi" w:cstheme="minorHAnsi"/>
          <w:b/>
          <w:bCs w:val="0"/>
          <w:szCs w:val="22"/>
        </w:rPr>
        <w:t>]}</w:t>
      </w:r>
      <w:r w:rsidRPr="000A21DE">
        <w:rPr>
          <w:rFonts w:asciiTheme="minorHAnsi" w:hAnsiTheme="minorHAnsi" w:cstheme="minorHAnsi"/>
          <w:szCs w:val="22"/>
        </w:rPr>
        <w:t xml:space="preserve"> (Foreign Postal Code)</w:t>
      </w:r>
      <w:commentRangeEnd w:id="1"/>
      <w:r w:rsidRPr="000A21DE">
        <w:rPr>
          <w:rStyle w:val="CommentReference"/>
          <w:rFonts w:asciiTheme="minorHAnsi" w:hAnsiTheme="minorHAnsi" w:cstheme="minorHAnsi"/>
          <w:sz w:val="22"/>
          <w:szCs w:val="22"/>
        </w:rPr>
        <w:commentReference w:id="1"/>
      </w:r>
    </w:p>
    <w:p w14:paraId="7792ECD5" w14:textId="77777777" w:rsidR="00756661" w:rsidRDefault="00756661" w:rsidP="00756661">
      <w:pPr>
        <w:pStyle w:val="NoSpacing"/>
        <w:jc w:val="both"/>
        <w:rPr>
          <w:rFonts w:asciiTheme="minorHAnsi" w:hAnsiTheme="minorHAnsi" w:cstheme="minorHAnsi"/>
          <w:szCs w:val="22"/>
        </w:rPr>
      </w:pPr>
    </w:p>
    <w:p w14:paraId="5A949885" w14:textId="77777777" w:rsidR="00756661" w:rsidRPr="008146E0" w:rsidRDefault="00756661" w:rsidP="00756661">
      <w:pPr>
        <w:pStyle w:val="NoSpacing"/>
        <w:jc w:val="both"/>
        <w:rPr>
          <w:rFonts w:asciiTheme="minorHAnsi" w:hAnsiTheme="minorHAnsi" w:cstheme="minorHAnsi"/>
          <w:color w:val="FF0000"/>
          <w:szCs w:val="22"/>
          <w:highlight w:val="yellow"/>
        </w:rPr>
      </w:pPr>
      <w:r w:rsidRPr="008146E0">
        <w:rPr>
          <w:rFonts w:asciiTheme="minorHAnsi" w:hAnsiTheme="minorHAnsi" w:cstheme="minorHAnsi"/>
          <w:color w:val="FF0000"/>
          <w:szCs w:val="22"/>
          <w:highlight w:val="yellow"/>
        </w:rPr>
        <w:t>(see “Additional Borrowers/Co-Borrowers” on Letter Library Business Rules for Additional Addresses in BKFS)</w:t>
      </w:r>
    </w:p>
    <w:p w14:paraId="11AC0AF3" w14:textId="77777777" w:rsidR="00756661" w:rsidRPr="008146E0" w:rsidRDefault="00756661" w:rsidP="00756661">
      <w:pPr>
        <w:pStyle w:val="NoSpacing"/>
        <w:jc w:val="both"/>
        <w:rPr>
          <w:rFonts w:asciiTheme="minorHAnsi" w:hAnsiTheme="minorHAnsi" w:cstheme="minorHAnsi"/>
          <w:szCs w:val="22"/>
        </w:rPr>
      </w:pPr>
      <w:r w:rsidRPr="008146E0">
        <w:rPr>
          <w:rFonts w:asciiTheme="minorHAnsi" w:hAnsiTheme="minorHAnsi" w:cstheme="minorHAnsi"/>
          <w:szCs w:val="22"/>
        </w:rPr>
        <w:t>Co-borrower Name 1</w:t>
      </w:r>
    </w:p>
    <w:p w14:paraId="102CBD95" w14:textId="77777777" w:rsidR="00756661" w:rsidRPr="008146E0" w:rsidRDefault="00756661" w:rsidP="00756661">
      <w:pPr>
        <w:pStyle w:val="NoSpacing"/>
        <w:jc w:val="both"/>
        <w:rPr>
          <w:rFonts w:asciiTheme="minorHAnsi" w:hAnsiTheme="minorHAnsi" w:cstheme="minorHAnsi"/>
          <w:szCs w:val="22"/>
        </w:rPr>
      </w:pPr>
      <w:r w:rsidRPr="008146E0">
        <w:rPr>
          <w:rFonts w:asciiTheme="minorHAnsi" w:hAnsiTheme="minorHAnsi" w:cstheme="minorHAnsi"/>
          <w:szCs w:val="22"/>
        </w:rPr>
        <w:t>Co-borrower Name 2</w:t>
      </w:r>
    </w:p>
    <w:p w14:paraId="1F71C48A" w14:textId="77777777" w:rsidR="00756661" w:rsidRPr="008146E0" w:rsidRDefault="00756661" w:rsidP="00756661">
      <w:pPr>
        <w:pStyle w:val="NoSpacing"/>
        <w:jc w:val="both"/>
        <w:rPr>
          <w:rFonts w:asciiTheme="minorHAnsi" w:hAnsiTheme="minorHAnsi" w:cstheme="minorHAnsi"/>
          <w:szCs w:val="22"/>
        </w:rPr>
      </w:pPr>
      <w:r w:rsidRPr="008146E0">
        <w:rPr>
          <w:rFonts w:asciiTheme="minorHAnsi" w:hAnsiTheme="minorHAnsi" w:cstheme="minorHAnsi"/>
          <w:szCs w:val="22"/>
        </w:rPr>
        <w:t>Co-borrower Address Line 1</w:t>
      </w:r>
    </w:p>
    <w:p w14:paraId="6A8D9994" w14:textId="77777777" w:rsidR="00756661" w:rsidRPr="008146E0" w:rsidRDefault="00756661" w:rsidP="00756661">
      <w:pPr>
        <w:pStyle w:val="NoSpacing"/>
        <w:jc w:val="both"/>
        <w:rPr>
          <w:rFonts w:asciiTheme="minorHAnsi" w:hAnsiTheme="minorHAnsi" w:cstheme="minorHAnsi"/>
          <w:szCs w:val="22"/>
        </w:rPr>
      </w:pPr>
      <w:r w:rsidRPr="008146E0">
        <w:rPr>
          <w:rFonts w:asciiTheme="minorHAnsi" w:hAnsiTheme="minorHAnsi" w:cstheme="minorHAnsi"/>
          <w:szCs w:val="22"/>
        </w:rPr>
        <w:t>Co-borrower Address Line 2</w:t>
      </w:r>
    </w:p>
    <w:p w14:paraId="5549AC7D" w14:textId="77777777" w:rsidR="00756661" w:rsidRPr="008146E0" w:rsidRDefault="00756661" w:rsidP="00756661">
      <w:pPr>
        <w:pStyle w:val="NoSpacing"/>
        <w:jc w:val="both"/>
        <w:rPr>
          <w:rFonts w:asciiTheme="minorHAnsi" w:hAnsiTheme="minorHAnsi" w:cstheme="minorHAnsi"/>
          <w:szCs w:val="22"/>
        </w:rPr>
      </w:pPr>
      <w:r w:rsidRPr="008146E0">
        <w:rPr>
          <w:rFonts w:asciiTheme="minorHAnsi" w:hAnsiTheme="minorHAnsi" w:cstheme="minorHAnsi"/>
          <w:szCs w:val="22"/>
        </w:rPr>
        <w:t>Co-borrower Street</w:t>
      </w:r>
    </w:p>
    <w:p w14:paraId="066B1C91" w14:textId="77777777" w:rsidR="00756661" w:rsidRPr="008146E0" w:rsidRDefault="00756661" w:rsidP="00756661">
      <w:pPr>
        <w:pStyle w:val="NoSpacing"/>
        <w:jc w:val="both"/>
        <w:rPr>
          <w:rFonts w:asciiTheme="minorHAnsi" w:hAnsiTheme="minorHAnsi" w:cstheme="minorHAnsi"/>
          <w:szCs w:val="22"/>
        </w:rPr>
      </w:pPr>
      <w:r w:rsidRPr="008146E0">
        <w:rPr>
          <w:rFonts w:asciiTheme="minorHAnsi" w:hAnsiTheme="minorHAnsi" w:cstheme="minorHAnsi"/>
          <w:szCs w:val="22"/>
        </w:rPr>
        <w:t>Co-borrower City, Co-borrower State, Co-borrower Zip Code, Co-borrower Zip Code Suffix</w:t>
      </w:r>
    </w:p>
    <w:p w14:paraId="5633A265" w14:textId="77777777" w:rsidR="00756661" w:rsidRPr="008146E0" w:rsidRDefault="00756661" w:rsidP="00756661">
      <w:pPr>
        <w:pStyle w:val="NoSpacing"/>
        <w:jc w:val="both"/>
        <w:rPr>
          <w:rFonts w:asciiTheme="minorHAnsi" w:hAnsiTheme="minorHAnsi" w:cstheme="minorHAnsi"/>
          <w:szCs w:val="22"/>
        </w:rPr>
      </w:pPr>
    </w:p>
    <w:p w14:paraId="15E9CD9E" w14:textId="77777777" w:rsidR="00756661" w:rsidRPr="008146E0" w:rsidRDefault="00756661" w:rsidP="00756661">
      <w:pPr>
        <w:pStyle w:val="NoSpacing"/>
        <w:jc w:val="both"/>
        <w:rPr>
          <w:rFonts w:asciiTheme="minorHAnsi" w:hAnsiTheme="minorHAnsi" w:cstheme="minorHAnsi"/>
          <w:color w:val="FF0000"/>
          <w:szCs w:val="22"/>
        </w:rPr>
      </w:pPr>
      <w:commentRangeStart w:id="2"/>
      <w:r w:rsidRPr="008146E0">
        <w:rPr>
          <w:rFonts w:asciiTheme="minorHAnsi" w:hAnsiTheme="minorHAnsi" w:cstheme="minorHAnsi"/>
          <w:color w:val="FF0000"/>
          <w:szCs w:val="22"/>
          <w:highlight w:val="yellow"/>
        </w:rPr>
        <w:t>(see “SII Confirmed” on Letter Library Business Rules for Additional Addresses in BKFS)</w:t>
      </w:r>
      <w:commentRangeEnd w:id="2"/>
      <w:r w:rsidRPr="008146E0">
        <w:rPr>
          <w:rStyle w:val="CommentReference"/>
          <w:rFonts w:asciiTheme="minorHAnsi" w:hAnsiTheme="minorHAnsi" w:cstheme="minorHAnsi"/>
          <w:color w:val="FF0000"/>
          <w:sz w:val="22"/>
          <w:szCs w:val="22"/>
        </w:rPr>
        <w:commentReference w:id="2"/>
      </w:r>
    </w:p>
    <w:p w14:paraId="4581E078" w14:textId="77777777" w:rsidR="00756661" w:rsidRPr="008146E0" w:rsidRDefault="00756661" w:rsidP="00756661">
      <w:pPr>
        <w:pStyle w:val="NoSpacing"/>
        <w:jc w:val="both"/>
        <w:rPr>
          <w:rFonts w:asciiTheme="minorHAnsi" w:hAnsiTheme="minorHAnsi" w:cstheme="minorHAnsi"/>
          <w:szCs w:val="22"/>
        </w:rPr>
      </w:pPr>
      <w:r w:rsidRPr="008146E0">
        <w:rPr>
          <w:rFonts w:asciiTheme="minorHAnsi" w:hAnsiTheme="minorHAnsi" w:cstheme="minorHAnsi"/>
          <w:szCs w:val="22"/>
        </w:rPr>
        <w:t>Non-borrower Name</w:t>
      </w:r>
    </w:p>
    <w:p w14:paraId="228D2CAB" w14:textId="77777777" w:rsidR="00756661" w:rsidRPr="008146E0" w:rsidRDefault="00756661" w:rsidP="00756661">
      <w:pPr>
        <w:pStyle w:val="NoSpacing"/>
        <w:jc w:val="both"/>
        <w:rPr>
          <w:rFonts w:asciiTheme="minorHAnsi" w:hAnsiTheme="minorHAnsi" w:cstheme="minorHAnsi"/>
          <w:szCs w:val="22"/>
        </w:rPr>
      </w:pPr>
      <w:r w:rsidRPr="008146E0">
        <w:rPr>
          <w:rFonts w:asciiTheme="minorHAnsi" w:hAnsiTheme="minorHAnsi" w:cstheme="minorHAnsi"/>
          <w:szCs w:val="22"/>
        </w:rPr>
        <w:t>Non-borrower Address Line 1</w:t>
      </w:r>
    </w:p>
    <w:p w14:paraId="1CF76421" w14:textId="77777777" w:rsidR="00756661" w:rsidRPr="008146E0" w:rsidRDefault="00756661" w:rsidP="00756661">
      <w:pPr>
        <w:pStyle w:val="NoSpacing"/>
        <w:jc w:val="both"/>
        <w:rPr>
          <w:rFonts w:asciiTheme="minorHAnsi" w:hAnsiTheme="minorHAnsi" w:cstheme="minorHAnsi"/>
          <w:szCs w:val="22"/>
        </w:rPr>
      </w:pPr>
      <w:r w:rsidRPr="008146E0">
        <w:rPr>
          <w:rFonts w:asciiTheme="minorHAnsi" w:hAnsiTheme="minorHAnsi" w:cstheme="minorHAnsi"/>
          <w:szCs w:val="22"/>
        </w:rPr>
        <w:t>Non-borrower Address Line 2</w:t>
      </w:r>
    </w:p>
    <w:p w14:paraId="59C90ED1" w14:textId="77777777" w:rsidR="00756661" w:rsidRPr="008146E0" w:rsidRDefault="00756661" w:rsidP="00756661">
      <w:pPr>
        <w:pStyle w:val="NoSpacing"/>
        <w:jc w:val="both"/>
        <w:rPr>
          <w:rFonts w:asciiTheme="minorHAnsi" w:hAnsiTheme="minorHAnsi" w:cstheme="minorHAnsi"/>
          <w:szCs w:val="22"/>
        </w:rPr>
      </w:pPr>
      <w:r w:rsidRPr="008146E0">
        <w:rPr>
          <w:rFonts w:asciiTheme="minorHAnsi" w:hAnsiTheme="minorHAnsi" w:cstheme="minorHAnsi"/>
          <w:szCs w:val="22"/>
        </w:rPr>
        <w:t>Non-borrower Address Line 3</w:t>
      </w:r>
    </w:p>
    <w:p w14:paraId="114A570C" w14:textId="77777777" w:rsidR="00756661" w:rsidRDefault="00756661" w:rsidP="00756661">
      <w:pPr>
        <w:pStyle w:val="NoSpacing"/>
        <w:jc w:val="both"/>
        <w:rPr>
          <w:rFonts w:asciiTheme="minorHAnsi" w:hAnsiTheme="minorHAnsi" w:cstheme="minorHAnsi"/>
          <w:szCs w:val="22"/>
        </w:rPr>
      </w:pPr>
      <w:r w:rsidRPr="008146E0">
        <w:rPr>
          <w:rFonts w:asciiTheme="minorHAnsi" w:hAnsiTheme="minorHAnsi" w:cstheme="minorHAnsi"/>
          <w:szCs w:val="22"/>
        </w:rPr>
        <w:t>Non-borrower Street</w:t>
      </w:r>
    </w:p>
    <w:p w14:paraId="6BFA2925" w14:textId="77777777" w:rsidR="00756661" w:rsidRPr="00731A5F" w:rsidRDefault="00756661" w:rsidP="00756661">
      <w:pPr>
        <w:jc w:val="both"/>
      </w:pPr>
      <w:r w:rsidRPr="00731A5F">
        <w:t>Non-borrower City, Non-borrower State, Non-borrower Zip Code, Non-borrower Zip Code Suffix</w:t>
      </w:r>
    </w:p>
    <w:p w14:paraId="31BA47EF" w14:textId="77777777" w:rsidR="009E6646" w:rsidRDefault="009E6646">
      <w:pPr>
        <w:jc w:val="both"/>
      </w:pPr>
    </w:p>
    <w:p w14:paraId="4F89BE95" w14:textId="77777777" w:rsidR="00756661" w:rsidRPr="0009021D" w:rsidRDefault="00756661" w:rsidP="00756661">
      <w:pPr>
        <w:pStyle w:val="NoSpacing"/>
        <w:ind w:right="-240"/>
        <w:jc w:val="both"/>
        <w:rPr>
          <w:rFonts w:cs="Calibri"/>
        </w:rPr>
      </w:pPr>
      <w:r w:rsidRPr="0009021D">
        <w:rPr>
          <w:rFonts w:cs="Calibri"/>
        </w:rPr>
        <w:t xml:space="preserve">RE: Loan Number:            </w:t>
      </w:r>
      <w:r w:rsidRPr="0009021D">
        <w:rPr>
          <w:rFonts w:cs="Calibri"/>
          <w:b/>
          <w:color w:val="FF0000"/>
        </w:rPr>
        <w:t xml:space="preserve">{[M594]} </w:t>
      </w:r>
      <w:r w:rsidRPr="0009021D">
        <w:rPr>
          <w:rFonts w:cs="Calibri"/>
          <w:color w:val="FF0000"/>
        </w:rPr>
        <w:t>(Loan Number – No Dash)</w:t>
      </w:r>
    </w:p>
    <w:p w14:paraId="72613C48" w14:textId="77777777" w:rsidR="00756661" w:rsidRPr="0009021D" w:rsidRDefault="00756661" w:rsidP="00756661">
      <w:pPr>
        <w:pStyle w:val="NoSpacing"/>
        <w:ind w:right="-240"/>
        <w:jc w:val="both"/>
        <w:rPr>
          <w:rFonts w:cs="Calibri"/>
        </w:rPr>
      </w:pPr>
      <w:r w:rsidRPr="0009021D">
        <w:rPr>
          <w:rFonts w:cs="Calibri"/>
        </w:rPr>
        <w:t xml:space="preserve">       Property Address:     </w:t>
      </w:r>
      <w:bookmarkStart w:id="3" w:name="_Hlk210398754"/>
      <w:r w:rsidRPr="0009021D">
        <w:rPr>
          <w:rFonts w:cs="Calibri"/>
          <w:b/>
          <w:color w:val="FF0000"/>
        </w:rPr>
        <w:t>{[M567]}</w:t>
      </w:r>
      <w:r w:rsidRPr="0009021D">
        <w:rPr>
          <w:rFonts w:cs="Calibri"/>
          <w:color w:val="FF0000"/>
        </w:rPr>
        <w:t xml:space="preserve"> (Property Line 1/Street Address)</w:t>
      </w:r>
    </w:p>
    <w:p w14:paraId="1752946A" w14:textId="77777777" w:rsidR="00756661" w:rsidRPr="0009021D" w:rsidRDefault="00756661" w:rsidP="00756661">
      <w:pPr>
        <w:pStyle w:val="NoSpacing"/>
        <w:ind w:left="900" w:right="-60"/>
        <w:rPr>
          <w:rFonts w:cs="Calibri"/>
        </w:rPr>
      </w:pPr>
      <w:r w:rsidRPr="0009021D">
        <w:rPr>
          <w:rFonts w:cs="Calibri"/>
          <w:b/>
        </w:rPr>
        <w:t>                          </w:t>
      </w:r>
      <w:r>
        <w:rPr>
          <w:rFonts w:cs="Calibri"/>
          <w:b/>
        </w:rPr>
        <w:t xml:space="preserve"> </w:t>
      </w:r>
      <w:r w:rsidRPr="0009021D">
        <w:rPr>
          <w:rFonts w:cs="Calibri"/>
          <w:b/>
        </w:rPr>
        <w:t xml:space="preserve">{[M583]} </w:t>
      </w:r>
      <w:r w:rsidRPr="0009021D">
        <w:rPr>
          <w:rFonts w:cs="Calibri"/>
        </w:rPr>
        <w:t>(New Property Unit Number)</w:t>
      </w:r>
    </w:p>
    <w:p w14:paraId="56145C88" w14:textId="77777777" w:rsidR="00756661" w:rsidRPr="0009021D" w:rsidRDefault="00756661" w:rsidP="00756661">
      <w:pPr>
        <w:ind w:left="1440" w:firstLine="720"/>
        <w:jc w:val="both"/>
        <w:rPr>
          <w:color w:val="FF0000"/>
        </w:rPr>
      </w:pPr>
      <w:r w:rsidRPr="0009021D">
        <w:rPr>
          <w:b/>
          <w:color w:val="FF0000"/>
        </w:rPr>
        <w:t xml:space="preserve"> </w:t>
      </w:r>
      <w:r>
        <w:rPr>
          <w:b/>
          <w:color w:val="FF0000"/>
        </w:rPr>
        <w:t xml:space="preserve">   </w:t>
      </w:r>
      <w:r w:rsidRPr="0009021D">
        <w:rPr>
          <w:b/>
          <w:color w:val="FF0000"/>
        </w:rPr>
        <w:t>{[M568]</w:t>
      </w:r>
      <w:r>
        <w:rPr>
          <w:b/>
          <w:color w:val="FF0000"/>
        </w:rPr>
        <w:t>}</w:t>
      </w:r>
      <w:r w:rsidRPr="0009021D">
        <w:rPr>
          <w:color w:val="FF0000"/>
        </w:rPr>
        <w:t xml:space="preserve"> (New Property Line 2/City State and Zip Code)</w:t>
      </w:r>
    </w:p>
    <w:bookmarkEnd w:id="3"/>
    <w:p w14:paraId="7A0CC860" w14:textId="77777777" w:rsidR="009E6646" w:rsidRDefault="009E6646">
      <w:pPr>
        <w:jc w:val="both"/>
      </w:pPr>
    </w:p>
    <w:p w14:paraId="631E9F94" w14:textId="77777777" w:rsidR="00756661" w:rsidRPr="001F26F6" w:rsidRDefault="00756661" w:rsidP="00756661">
      <w:pPr>
        <w:pStyle w:val="NoSpacing"/>
        <w:jc w:val="both"/>
        <w:rPr>
          <w:rFonts w:asciiTheme="minorHAnsi" w:hAnsiTheme="minorHAnsi" w:cstheme="minorHAnsi"/>
          <w:szCs w:val="22"/>
        </w:rPr>
      </w:pPr>
      <w:r w:rsidRPr="00B13255">
        <w:rPr>
          <w:rFonts w:asciiTheme="minorHAnsi" w:hAnsiTheme="minorHAnsi" w:cstheme="minorHAnsi"/>
          <w:szCs w:val="22"/>
        </w:rPr>
        <w:t xml:space="preserve">Dear </w:t>
      </w:r>
      <w:r w:rsidRPr="008441E5">
        <w:rPr>
          <w:rFonts w:asciiTheme="minorHAnsi" w:hAnsiTheme="minorHAnsi" w:cstheme="minorHAnsi"/>
          <w:b/>
          <w:bCs w:val="0"/>
          <w:color w:val="FF0000"/>
          <w:szCs w:val="22"/>
        </w:rPr>
        <w:t>{[</w:t>
      </w:r>
      <w:r w:rsidRPr="008441E5">
        <w:rPr>
          <w:rFonts w:asciiTheme="minorHAnsi" w:hAnsiTheme="minorHAnsi" w:cstheme="minorHAnsi"/>
          <w:b/>
          <w:color w:val="FF0000"/>
          <w:szCs w:val="22"/>
        </w:rPr>
        <w:t>M558</w:t>
      </w:r>
      <w:r w:rsidRPr="008441E5">
        <w:rPr>
          <w:rFonts w:asciiTheme="minorHAnsi" w:hAnsiTheme="minorHAnsi" w:cstheme="minorHAnsi"/>
          <w:b/>
          <w:bCs w:val="0"/>
          <w:color w:val="FF0000"/>
          <w:szCs w:val="22"/>
        </w:rPr>
        <w:t>]}</w:t>
      </w:r>
      <w:r w:rsidRPr="008441E5">
        <w:rPr>
          <w:rFonts w:asciiTheme="minorHAnsi" w:hAnsiTheme="minorHAnsi" w:cstheme="minorHAnsi"/>
          <w:color w:val="FF0000"/>
          <w:szCs w:val="22"/>
        </w:rPr>
        <w:t xml:space="preserve"> (Mortgagor Name)</w:t>
      </w:r>
      <w:r w:rsidRPr="00B13255">
        <w:rPr>
          <w:rFonts w:asciiTheme="minorHAnsi" w:hAnsiTheme="minorHAnsi" w:cstheme="minorHAnsi"/>
          <w:szCs w:val="22"/>
        </w:rPr>
        <w:t xml:space="preserve"> </w:t>
      </w:r>
      <w:r>
        <w:rPr>
          <w:rFonts w:asciiTheme="minorHAnsi" w:hAnsiTheme="minorHAnsi" w:cstheme="minorHAnsi"/>
          <w:szCs w:val="22"/>
        </w:rPr>
        <w:t>and</w:t>
      </w:r>
      <w:r w:rsidRPr="001F26F6">
        <w:rPr>
          <w:rFonts w:asciiTheme="minorHAnsi" w:hAnsiTheme="minorHAnsi" w:cstheme="minorHAnsi"/>
          <w:szCs w:val="22"/>
        </w:rPr>
        <w:t xml:space="preserve"> </w:t>
      </w:r>
      <w:r w:rsidRPr="00AA1113">
        <w:rPr>
          <w:rFonts w:asciiTheme="minorHAnsi" w:hAnsiTheme="minorHAnsi" w:cstheme="minorHAnsi"/>
          <w:b/>
          <w:bCs w:val="0"/>
          <w:szCs w:val="22"/>
        </w:rPr>
        <w:t>{[</w:t>
      </w:r>
      <w:r w:rsidRPr="001F26F6">
        <w:rPr>
          <w:rFonts w:asciiTheme="minorHAnsi" w:hAnsiTheme="minorHAnsi" w:cstheme="minorHAnsi"/>
          <w:b/>
          <w:szCs w:val="22"/>
        </w:rPr>
        <w:t>M559</w:t>
      </w:r>
      <w:r w:rsidRPr="00AA1113">
        <w:rPr>
          <w:rFonts w:asciiTheme="minorHAnsi" w:hAnsiTheme="minorHAnsi" w:cstheme="minorHAnsi"/>
          <w:b/>
          <w:bCs w:val="0"/>
          <w:szCs w:val="22"/>
        </w:rPr>
        <w:t>]}</w:t>
      </w:r>
      <w:r w:rsidRPr="001F26F6">
        <w:rPr>
          <w:rFonts w:asciiTheme="minorHAnsi" w:hAnsiTheme="minorHAnsi" w:cstheme="minorHAnsi"/>
          <w:szCs w:val="22"/>
        </w:rPr>
        <w:t xml:space="preserve"> </w:t>
      </w:r>
      <w:r>
        <w:rPr>
          <w:rFonts w:asciiTheme="minorHAnsi" w:hAnsiTheme="minorHAnsi" w:cstheme="minorHAnsi"/>
          <w:szCs w:val="22"/>
        </w:rPr>
        <w:t>(</w:t>
      </w:r>
      <w:r w:rsidRPr="001F26F6">
        <w:rPr>
          <w:rFonts w:asciiTheme="minorHAnsi" w:hAnsiTheme="minorHAnsi" w:cstheme="minorHAnsi"/>
          <w:szCs w:val="22"/>
        </w:rPr>
        <w:t>Second Mortgagor</w:t>
      </w:r>
      <w:r>
        <w:rPr>
          <w:rFonts w:asciiTheme="minorHAnsi" w:hAnsiTheme="minorHAnsi" w:cstheme="minorHAnsi"/>
          <w:szCs w:val="22"/>
        </w:rPr>
        <w:t>)</w:t>
      </w:r>
      <w:r w:rsidRPr="001F26F6">
        <w:rPr>
          <w:rFonts w:asciiTheme="minorHAnsi" w:hAnsiTheme="minorHAnsi" w:cstheme="minorHAnsi"/>
          <w:szCs w:val="22"/>
        </w:rPr>
        <w:t>,</w:t>
      </w:r>
    </w:p>
    <w:p w14:paraId="28DCDA44" w14:textId="77777777" w:rsidR="00756661" w:rsidRDefault="00756661" w:rsidP="00756661">
      <w:pPr>
        <w:pStyle w:val="NoSpacing"/>
        <w:jc w:val="both"/>
        <w:rPr>
          <w:rFonts w:asciiTheme="minorHAnsi" w:hAnsiTheme="minorHAnsi" w:cstheme="minorHAnsi"/>
          <w:szCs w:val="22"/>
        </w:rPr>
      </w:pPr>
    </w:p>
    <w:p w14:paraId="3BAE32F4" w14:textId="77777777" w:rsidR="00756661" w:rsidRPr="000C0F91" w:rsidRDefault="00756661" w:rsidP="00756661">
      <w:pPr>
        <w:pStyle w:val="NoSpacing"/>
        <w:jc w:val="both"/>
        <w:rPr>
          <w:rFonts w:cstheme="minorHAnsi"/>
          <w:color w:val="0070C0"/>
        </w:rPr>
      </w:pPr>
      <w:r w:rsidRPr="000C0F91">
        <w:rPr>
          <w:rFonts w:cstheme="minorHAnsi"/>
          <w:color w:val="0070C0"/>
        </w:rPr>
        <w:t>(</w:t>
      </w:r>
      <w:r w:rsidRPr="000C0F91">
        <w:rPr>
          <w:rFonts w:cstheme="minorHAnsi"/>
          <w:b/>
          <w:color w:val="0070C0"/>
          <w:u w:val="single"/>
        </w:rPr>
        <w:t>or</w:t>
      </w:r>
      <w:r w:rsidRPr="000C0F91">
        <w:rPr>
          <w:rFonts w:cstheme="minorHAnsi"/>
          <w:color w:val="0070C0"/>
        </w:rPr>
        <w:t xml:space="preserve"> if </w:t>
      </w:r>
      <w:r w:rsidRPr="00142DDD">
        <w:rPr>
          <w:rFonts w:cstheme="minorHAnsi"/>
          <w:b/>
          <w:color w:val="0070C0"/>
        </w:rPr>
        <w:t xml:space="preserve">{[H567]} </w:t>
      </w:r>
      <w:r w:rsidRPr="000C0F91">
        <w:rPr>
          <w:rFonts w:cstheme="minorHAnsi"/>
          <w:color w:val="0070C0"/>
        </w:rPr>
        <w:t xml:space="preserve">and/or </w:t>
      </w:r>
      <w:r w:rsidRPr="00142DDD">
        <w:rPr>
          <w:rFonts w:cstheme="minorHAnsi"/>
          <w:b/>
          <w:color w:val="0070C0"/>
        </w:rPr>
        <w:t>{[H568]}</w:t>
      </w:r>
      <w:r w:rsidRPr="000C0F91">
        <w:rPr>
          <w:rFonts w:cstheme="minorHAnsi"/>
          <w:color w:val="0070C0"/>
        </w:rPr>
        <w:t xml:space="preserve"> present)</w:t>
      </w:r>
    </w:p>
    <w:p w14:paraId="24E582B9" w14:textId="77777777" w:rsidR="00756661" w:rsidRPr="000C0F91" w:rsidRDefault="00756661" w:rsidP="00756661">
      <w:pPr>
        <w:pStyle w:val="NoSpacing"/>
        <w:jc w:val="both"/>
        <w:rPr>
          <w:rFonts w:cstheme="minorHAnsi"/>
        </w:rPr>
      </w:pPr>
      <w:r w:rsidRPr="000C0F91">
        <w:rPr>
          <w:rFonts w:cstheme="minorHAnsi"/>
        </w:rPr>
        <w:t xml:space="preserve">Dear </w:t>
      </w:r>
      <w:r>
        <w:rPr>
          <w:rFonts w:cstheme="minorHAnsi"/>
          <w:b/>
        </w:rPr>
        <w:t>{</w:t>
      </w:r>
      <w:r w:rsidRPr="000C0F91">
        <w:rPr>
          <w:rFonts w:cstheme="minorHAnsi"/>
          <w:b/>
        </w:rPr>
        <w:t>[H567]</w:t>
      </w:r>
      <w:r>
        <w:rPr>
          <w:rFonts w:cstheme="minorHAnsi"/>
          <w:b/>
        </w:rPr>
        <w:t>}</w:t>
      </w:r>
      <w:r w:rsidRPr="000C0F91">
        <w:rPr>
          <w:rFonts w:cstheme="minorHAnsi"/>
        </w:rPr>
        <w:t xml:space="preserve"> and </w:t>
      </w:r>
      <w:r>
        <w:rPr>
          <w:rFonts w:cstheme="minorHAnsi"/>
          <w:b/>
        </w:rPr>
        <w:t>{</w:t>
      </w:r>
      <w:r w:rsidRPr="000C0F91">
        <w:rPr>
          <w:rFonts w:cstheme="minorHAnsi"/>
          <w:b/>
        </w:rPr>
        <w:t>[H568]</w:t>
      </w:r>
      <w:r>
        <w:rPr>
          <w:rFonts w:cstheme="minorHAnsi"/>
          <w:b/>
        </w:rPr>
        <w:t>}</w:t>
      </w:r>
      <w:r w:rsidRPr="000C0F91">
        <w:rPr>
          <w:rFonts w:cstheme="minorHAnsi"/>
        </w:rPr>
        <w:t>,</w:t>
      </w:r>
    </w:p>
    <w:p w14:paraId="13D4C302" w14:textId="77777777" w:rsidR="00756661" w:rsidRPr="000C0F91" w:rsidRDefault="00756661" w:rsidP="00756661">
      <w:pPr>
        <w:pStyle w:val="NoSpacing"/>
        <w:jc w:val="both"/>
        <w:rPr>
          <w:rFonts w:cstheme="minorHAnsi"/>
          <w:color w:val="0070C0"/>
        </w:rPr>
      </w:pPr>
    </w:p>
    <w:p w14:paraId="6449E85C" w14:textId="77777777" w:rsidR="00756661" w:rsidRPr="000C0F91" w:rsidRDefault="00756661" w:rsidP="00756661">
      <w:pPr>
        <w:pStyle w:val="NoSpacing"/>
        <w:jc w:val="both"/>
        <w:rPr>
          <w:rFonts w:cstheme="minorHAnsi"/>
          <w:color w:val="0070C0"/>
        </w:rPr>
      </w:pPr>
      <w:r w:rsidRPr="000C0F91">
        <w:rPr>
          <w:rFonts w:cstheme="minorHAnsi"/>
          <w:color w:val="0070C0"/>
        </w:rPr>
        <w:t>(</w:t>
      </w:r>
      <w:r w:rsidRPr="000C0F91">
        <w:rPr>
          <w:rFonts w:cstheme="minorHAnsi"/>
          <w:b/>
          <w:color w:val="0070C0"/>
          <w:u w:val="single"/>
        </w:rPr>
        <w:t>or</w:t>
      </w:r>
      <w:r w:rsidRPr="000C0F91">
        <w:rPr>
          <w:rFonts w:cstheme="minorHAnsi"/>
          <w:color w:val="0070C0"/>
        </w:rPr>
        <w:t xml:space="preserve"> if </w:t>
      </w:r>
      <w:r w:rsidRPr="00142DDD">
        <w:rPr>
          <w:rFonts w:cstheme="minorHAnsi"/>
          <w:b/>
          <w:color w:val="0070C0"/>
        </w:rPr>
        <w:t>{[H581]}</w:t>
      </w:r>
      <w:r w:rsidRPr="000C0F91">
        <w:rPr>
          <w:rFonts w:cstheme="minorHAnsi"/>
          <w:color w:val="0070C0"/>
        </w:rPr>
        <w:t xml:space="preserve"> and/or </w:t>
      </w:r>
      <w:r w:rsidRPr="00142DDD">
        <w:rPr>
          <w:rFonts w:cstheme="minorHAnsi"/>
          <w:b/>
          <w:color w:val="0070C0"/>
        </w:rPr>
        <w:t>{[H582]}</w:t>
      </w:r>
      <w:r w:rsidRPr="000C0F91">
        <w:rPr>
          <w:rFonts w:cstheme="minorHAnsi"/>
          <w:color w:val="0070C0"/>
        </w:rPr>
        <w:t xml:space="preserve"> present)</w:t>
      </w:r>
    </w:p>
    <w:p w14:paraId="0263F9F3" w14:textId="77777777" w:rsidR="00756661" w:rsidRPr="000C0F91" w:rsidRDefault="00756661" w:rsidP="00756661">
      <w:pPr>
        <w:pStyle w:val="NoSpacing"/>
        <w:jc w:val="both"/>
        <w:rPr>
          <w:rFonts w:cstheme="minorHAnsi"/>
        </w:rPr>
      </w:pPr>
      <w:r w:rsidRPr="000C0F91">
        <w:rPr>
          <w:rFonts w:cstheme="minorHAnsi"/>
        </w:rPr>
        <w:t xml:space="preserve">Dear </w:t>
      </w:r>
      <w:r>
        <w:rPr>
          <w:rFonts w:cstheme="minorHAnsi"/>
          <w:b/>
        </w:rPr>
        <w:t>{</w:t>
      </w:r>
      <w:r w:rsidRPr="000C0F91">
        <w:rPr>
          <w:rFonts w:cstheme="minorHAnsi"/>
          <w:b/>
        </w:rPr>
        <w:t>[H581]</w:t>
      </w:r>
      <w:r>
        <w:rPr>
          <w:rFonts w:cstheme="minorHAnsi"/>
          <w:b/>
        </w:rPr>
        <w:t>}</w:t>
      </w:r>
      <w:r w:rsidRPr="000C0F91">
        <w:rPr>
          <w:rFonts w:cstheme="minorHAnsi"/>
        </w:rPr>
        <w:t xml:space="preserve"> and </w:t>
      </w:r>
      <w:r>
        <w:rPr>
          <w:rFonts w:cstheme="minorHAnsi"/>
          <w:b/>
        </w:rPr>
        <w:t>{</w:t>
      </w:r>
      <w:r w:rsidRPr="000C0F91">
        <w:rPr>
          <w:rFonts w:cstheme="minorHAnsi"/>
          <w:b/>
        </w:rPr>
        <w:t>[H582]</w:t>
      </w:r>
      <w:r>
        <w:rPr>
          <w:rFonts w:cstheme="minorHAnsi"/>
          <w:b/>
        </w:rPr>
        <w:t>}</w:t>
      </w:r>
      <w:r w:rsidRPr="000C0F91">
        <w:rPr>
          <w:rFonts w:cstheme="minorHAnsi"/>
        </w:rPr>
        <w:t xml:space="preserve">, </w:t>
      </w:r>
    </w:p>
    <w:p w14:paraId="5078A1AA" w14:textId="77777777" w:rsidR="00756661" w:rsidRPr="000C0F91" w:rsidRDefault="00756661" w:rsidP="00756661">
      <w:pPr>
        <w:pStyle w:val="NoSpacing"/>
        <w:jc w:val="both"/>
        <w:rPr>
          <w:rFonts w:cstheme="minorHAnsi"/>
        </w:rPr>
      </w:pPr>
    </w:p>
    <w:p w14:paraId="3EDECE0D" w14:textId="77777777" w:rsidR="00756661" w:rsidRPr="000C0F91" w:rsidRDefault="00756661" w:rsidP="00756661">
      <w:pPr>
        <w:pStyle w:val="NoSpacing"/>
        <w:jc w:val="both"/>
        <w:rPr>
          <w:rFonts w:cstheme="minorHAnsi"/>
          <w:color w:val="0070C0"/>
        </w:rPr>
      </w:pPr>
      <w:r w:rsidRPr="000C0F91">
        <w:rPr>
          <w:rFonts w:cstheme="minorHAnsi"/>
          <w:color w:val="0070C0"/>
        </w:rPr>
        <w:t>(</w:t>
      </w:r>
      <w:r w:rsidRPr="000C0F91">
        <w:rPr>
          <w:rFonts w:cstheme="minorHAnsi"/>
          <w:b/>
          <w:color w:val="0070C0"/>
          <w:u w:val="single"/>
        </w:rPr>
        <w:t>or</w:t>
      </w:r>
      <w:r w:rsidRPr="000C0F91">
        <w:rPr>
          <w:rFonts w:cstheme="minorHAnsi"/>
          <w:color w:val="0070C0"/>
        </w:rPr>
        <w:t xml:space="preserve"> if </w:t>
      </w:r>
      <w:r w:rsidRPr="00142DDD">
        <w:rPr>
          <w:rFonts w:cstheme="minorHAnsi"/>
          <w:b/>
          <w:color w:val="0070C0"/>
        </w:rPr>
        <w:t>{[H595]}</w:t>
      </w:r>
      <w:r w:rsidRPr="000C0F91">
        <w:rPr>
          <w:rFonts w:cstheme="minorHAnsi"/>
          <w:color w:val="0070C0"/>
        </w:rPr>
        <w:t xml:space="preserve"> and/or </w:t>
      </w:r>
      <w:r w:rsidRPr="00142DDD">
        <w:rPr>
          <w:rFonts w:cstheme="minorHAnsi"/>
          <w:b/>
          <w:color w:val="0070C0"/>
        </w:rPr>
        <w:t>{[H596]}</w:t>
      </w:r>
      <w:r w:rsidRPr="000C0F91">
        <w:rPr>
          <w:rFonts w:cstheme="minorHAnsi"/>
          <w:color w:val="0070C0"/>
        </w:rPr>
        <w:t xml:space="preserve"> present)</w:t>
      </w:r>
    </w:p>
    <w:p w14:paraId="0493AAA8" w14:textId="77777777" w:rsidR="00756661" w:rsidRPr="000C0F91" w:rsidRDefault="00756661" w:rsidP="00756661">
      <w:pPr>
        <w:pStyle w:val="NoSpacing"/>
        <w:jc w:val="both"/>
        <w:rPr>
          <w:rFonts w:cstheme="minorHAnsi"/>
        </w:rPr>
      </w:pPr>
      <w:r w:rsidRPr="000C0F91">
        <w:rPr>
          <w:rFonts w:cstheme="minorHAnsi"/>
        </w:rPr>
        <w:t xml:space="preserve">Dear </w:t>
      </w:r>
      <w:r>
        <w:rPr>
          <w:rFonts w:cstheme="minorHAnsi"/>
          <w:b/>
        </w:rPr>
        <w:t>{</w:t>
      </w:r>
      <w:r w:rsidRPr="000C0F91">
        <w:rPr>
          <w:rFonts w:cstheme="minorHAnsi"/>
          <w:b/>
        </w:rPr>
        <w:t>[H595]</w:t>
      </w:r>
      <w:r>
        <w:rPr>
          <w:rFonts w:cstheme="minorHAnsi"/>
          <w:b/>
        </w:rPr>
        <w:t>}</w:t>
      </w:r>
      <w:r w:rsidRPr="000C0F91">
        <w:rPr>
          <w:rFonts w:cstheme="minorHAnsi"/>
        </w:rPr>
        <w:t xml:space="preserve"> and </w:t>
      </w:r>
      <w:r>
        <w:rPr>
          <w:rFonts w:cstheme="minorHAnsi"/>
          <w:b/>
        </w:rPr>
        <w:t>{</w:t>
      </w:r>
      <w:r w:rsidRPr="000C0F91">
        <w:rPr>
          <w:rFonts w:cstheme="minorHAnsi"/>
          <w:b/>
        </w:rPr>
        <w:t>[H596]</w:t>
      </w:r>
      <w:r>
        <w:rPr>
          <w:rFonts w:cstheme="minorHAnsi"/>
          <w:b/>
        </w:rPr>
        <w:t>}</w:t>
      </w:r>
      <w:r w:rsidRPr="000C0F91">
        <w:rPr>
          <w:rFonts w:cstheme="minorHAnsi"/>
        </w:rPr>
        <w:t xml:space="preserve">, </w:t>
      </w:r>
    </w:p>
    <w:p w14:paraId="3006B205" w14:textId="77777777" w:rsidR="00756661" w:rsidRPr="000C0F91" w:rsidRDefault="00756661" w:rsidP="00756661">
      <w:pPr>
        <w:pStyle w:val="NoSpacing"/>
        <w:jc w:val="both"/>
        <w:rPr>
          <w:rFonts w:cstheme="minorHAnsi"/>
          <w:color w:val="0070C0"/>
        </w:rPr>
      </w:pPr>
    </w:p>
    <w:p w14:paraId="0BE82C22" w14:textId="77777777" w:rsidR="00756661" w:rsidRPr="000C0F91" w:rsidRDefault="00756661" w:rsidP="00756661">
      <w:pPr>
        <w:pStyle w:val="NoSpacing"/>
        <w:jc w:val="both"/>
        <w:rPr>
          <w:rFonts w:cstheme="minorHAnsi"/>
          <w:color w:val="0070C0"/>
        </w:rPr>
      </w:pPr>
      <w:r w:rsidRPr="000C0F91">
        <w:rPr>
          <w:rFonts w:cstheme="minorHAnsi"/>
          <w:color w:val="0070C0"/>
        </w:rPr>
        <w:t>(</w:t>
      </w:r>
      <w:r w:rsidRPr="000C0F91">
        <w:rPr>
          <w:rFonts w:cstheme="minorHAnsi"/>
          <w:b/>
          <w:color w:val="0070C0"/>
          <w:u w:val="single"/>
        </w:rPr>
        <w:t>or</w:t>
      </w:r>
      <w:r w:rsidRPr="000C0F91">
        <w:rPr>
          <w:rFonts w:cstheme="minorHAnsi"/>
          <w:b/>
          <w:color w:val="0070C0"/>
        </w:rPr>
        <w:t xml:space="preserve"> </w:t>
      </w:r>
      <w:r w:rsidRPr="000C0F91">
        <w:rPr>
          <w:rFonts w:cstheme="minorHAnsi"/>
          <w:color w:val="0070C0"/>
        </w:rPr>
        <w:t xml:space="preserve">if </w:t>
      </w:r>
      <w:r w:rsidRPr="00142DDD">
        <w:rPr>
          <w:rFonts w:cstheme="minorHAnsi"/>
          <w:b/>
          <w:color w:val="0070C0"/>
        </w:rPr>
        <w:t>{[H609]}</w:t>
      </w:r>
      <w:r w:rsidRPr="000C0F91">
        <w:rPr>
          <w:rFonts w:cstheme="minorHAnsi"/>
          <w:color w:val="0070C0"/>
        </w:rPr>
        <w:t xml:space="preserve"> and/or </w:t>
      </w:r>
      <w:r w:rsidRPr="00142DDD">
        <w:rPr>
          <w:rFonts w:cstheme="minorHAnsi"/>
          <w:b/>
          <w:color w:val="0070C0"/>
        </w:rPr>
        <w:t>{[H610]}</w:t>
      </w:r>
      <w:r w:rsidRPr="000C0F91">
        <w:rPr>
          <w:rFonts w:cstheme="minorHAnsi"/>
          <w:color w:val="0070C0"/>
        </w:rPr>
        <w:t xml:space="preserve"> present)</w:t>
      </w:r>
    </w:p>
    <w:p w14:paraId="64F1BE4F" w14:textId="77777777" w:rsidR="00756661" w:rsidRPr="000C0F91" w:rsidRDefault="00756661" w:rsidP="00756661">
      <w:pPr>
        <w:pStyle w:val="NoSpacing"/>
        <w:jc w:val="both"/>
        <w:rPr>
          <w:rFonts w:cstheme="minorHAnsi"/>
        </w:rPr>
      </w:pPr>
      <w:r w:rsidRPr="000C0F91">
        <w:rPr>
          <w:rFonts w:cstheme="minorHAnsi"/>
        </w:rPr>
        <w:t xml:space="preserve">Dear </w:t>
      </w:r>
      <w:r>
        <w:rPr>
          <w:rFonts w:cstheme="minorHAnsi"/>
          <w:b/>
        </w:rPr>
        <w:t>{</w:t>
      </w:r>
      <w:r w:rsidRPr="000C0F91">
        <w:rPr>
          <w:rFonts w:cstheme="minorHAnsi"/>
          <w:b/>
        </w:rPr>
        <w:t>[H609]</w:t>
      </w:r>
      <w:r>
        <w:rPr>
          <w:rFonts w:cstheme="minorHAnsi"/>
          <w:b/>
        </w:rPr>
        <w:t>}</w:t>
      </w:r>
      <w:r w:rsidRPr="000C0F91">
        <w:rPr>
          <w:rFonts w:cstheme="minorHAnsi"/>
        </w:rPr>
        <w:t xml:space="preserve"> and </w:t>
      </w:r>
      <w:r>
        <w:rPr>
          <w:rFonts w:cstheme="minorHAnsi"/>
          <w:b/>
        </w:rPr>
        <w:t>{</w:t>
      </w:r>
      <w:r w:rsidRPr="000C0F91">
        <w:rPr>
          <w:rFonts w:cstheme="minorHAnsi"/>
          <w:b/>
        </w:rPr>
        <w:t>[H610]</w:t>
      </w:r>
      <w:r>
        <w:rPr>
          <w:rFonts w:cstheme="minorHAnsi"/>
          <w:b/>
        </w:rPr>
        <w:t>}</w:t>
      </w:r>
      <w:r w:rsidRPr="000C0F91">
        <w:rPr>
          <w:rFonts w:cstheme="minorHAnsi"/>
        </w:rPr>
        <w:t xml:space="preserve">, </w:t>
      </w:r>
    </w:p>
    <w:p w14:paraId="291ED21D" w14:textId="77777777" w:rsidR="00756661" w:rsidRPr="000C0F91" w:rsidRDefault="00756661" w:rsidP="00756661">
      <w:pPr>
        <w:pStyle w:val="NoSpacing"/>
        <w:jc w:val="both"/>
        <w:rPr>
          <w:rFonts w:cstheme="minorHAnsi"/>
          <w:color w:val="FF0000"/>
        </w:rPr>
      </w:pPr>
    </w:p>
    <w:p w14:paraId="1E6F6E37" w14:textId="77777777" w:rsidR="00756661" w:rsidRPr="000C0F91" w:rsidRDefault="00756661" w:rsidP="00756661">
      <w:pPr>
        <w:pStyle w:val="NoSpacing"/>
        <w:jc w:val="both"/>
        <w:rPr>
          <w:rFonts w:cstheme="minorHAnsi"/>
          <w:color w:val="0070C0"/>
        </w:rPr>
      </w:pPr>
      <w:r w:rsidRPr="000C0F91">
        <w:rPr>
          <w:rFonts w:cstheme="minorHAnsi"/>
          <w:color w:val="0070C0"/>
        </w:rPr>
        <w:t>(</w:t>
      </w:r>
      <w:r w:rsidRPr="000C0F91">
        <w:rPr>
          <w:rFonts w:cstheme="minorHAnsi"/>
          <w:b/>
          <w:color w:val="0070C0"/>
          <w:u w:val="single"/>
        </w:rPr>
        <w:t>or</w:t>
      </w:r>
      <w:r w:rsidRPr="000C0F91">
        <w:rPr>
          <w:rFonts w:cstheme="minorHAnsi"/>
          <w:color w:val="0070C0"/>
        </w:rPr>
        <w:t xml:space="preserve"> if </w:t>
      </w:r>
      <w:r w:rsidRPr="00142DDD">
        <w:rPr>
          <w:rFonts w:cstheme="minorHAnsi"/>
          <w:b/>
          <w:color w:val="0070C0"/>
        </w:rPr>
        <w:t>{[H623]}</w:t>
      </w:r>
      <w:r w:rsidRPr="000C0F91">
        <w:rPr>
          <w:rFonts w:cstheme="minorHAnsi"/>
          <w:color w:val="0070C0"/>
        </w:rPr>
        <w:t xml:space="preserve"> and/or </w:t>
      </w:r>
      <w:r w:rsidRPr="00142DDD">
        <w:rPr>
          <w:rFonts w:cstheme="minorHAnsi"/>
          <w:b/>
          <w:color w:val="0070C0"/>
        </w:rPr>
        <w:t>{[H624]}</w:t>
      </w:r>
      <w:r w:rsidRPr="000C0F91">
        <w:rPr>
          <w:rFonts w:cstheme="minorHAnsi"/>
          <w:color w:val="0070C0"/>
        </w:rPr>
        <w:t xml:space="preserve"> present)</w:t>
      </w:r>
    </w:p>
    <w:p w14:paraId="33E3F8FE" w14:textId="77777777" w:rsidR="00756661" w:rsidRPr="000C0F91" w:rsidRDefault="00756661" w:rsidP="00756661">
      <w:pPr>
        <w:pStyle w:val="NoSpacing"/>
        <w:jc w:val="both"/>
        <w:rPr>
          <w:rFonts w:cstheme="minorHAnsi"/>
        </w:rPr>
      </w:pPr>
      <w:r w:rsidRPr="000C0F91">
        <w:rPr>
          <w:rFonts w:cstheme="minorHAnsi"/>
        </w:rPr>
        <w:t xml:space="preserve">Dear </w:t>
      </w:r>
      <w:r>
        <w:rPr>
          <w:rFonts w:cstheme="minorHAnsi"/>
          <w:b/>
        </w:rPr>
        <w:t>{</w:t>
      </w:r>
      <w:r w:rsidRPr="000C0F91">
        <w:rPr>
          <w:rFonts w:cstheme="minorHAnsi"/>
          <w:b/>
        </w:rPr>
        <w:t>[H623]</w:t>
      </w:r>
      <w:r>
        <w:rPr>
          <w:rFonts w:cstheme="minorHAnsi"/>
          <w:b/>
        </w:rPr>
        <w:t>}</w:t>
      </w:r>
      <w:r w:rsidRPr="000C0F91">
        <w:rPr>
          <w:rFonts w:cstheme="minorHAnsi"/>
        </w:rPr>
        <w:t xml:space="preserve"> and </w:t>
      </w:r>
      <w:r>
        <w:rPr>
          <w:rFonts w:cstheme="minorHAnsi"/>
          <w:b/>
        </w:rPr>
        <w:t>{</w:t>
      </w:r>
      <w:r w:rsidRPr="000C0F91">
        <w:rPr>
          <w:rFonts w:cstheme="minorHAnsi"/>
          <w:b/>
        </w:rPr>
        <w:t>[H624]</w:t>
      </w:r>
      <w:r>
        <w:rPr>
          <w:rFonts w:cstheme="minorHAnsi"/>
          <w:b/>
        </w:rPr>
        <w:t>}</w:t>
      </w:r>
      <w:r w:rsidRPr="000C0F91">
        <w:rPr>
          <w:rFonts w:cstheme="minorHAnsi"/>
        </w:rPr>
        <w:t xml:space="preserve">, </w:t>
      </w:r>
    </w:p>
    <w:p w14:paraId="4BD3E6EA" w14:textId="77777777" w:rsidR="00756661" w:rsidRPr="000C0F91" w:rsidRDefault="00756661" w:rsidP="00756661">
      <w:pPr>
        <w:pStyle w:val="NoSpacing"/>
        <w:jc w:val="both"/>
        <w:rPr>
          <w:rFonts w:cstheme="minorHAnsi"/>
          <w:color w:val="0000CC"/>
        </w:rPr>
      </w:pPr>
    </w:p>
    <w:p w14:paraId="1B4E7328" w14:textId="77777777" w:rsidR="00756661" w:rsidRPr="000C0F91" w:rsidRDefault="00756661" w:rsidP="00756661">
      <w:pPr>
        <w:pStyle w:val="NoSpacing"/>
        <w:jc w:val="both"/>
        <w:rPr>
          <w:rFonts w:cstheme="minorHAnsi"/>
          <w:color w:val="0000CC"/>
        </w:rPr>
      </w:pPr>
      <w:r w:rsidRPr="000C0F91">
        <w:rPr>
          <w:rFonts w:cstheme="minorHAnsi"/>
          <w:color w:val="0070C0"/>
        </w:rPr>
        <w:t>(</w:t>
      </w:r>
      <w:r w:rsidRPr="000C0F91">
        <w:rPr>
          <w:rFonts w:cstheme="minorHAnsi"/>
          <w:b/>
          <w:color w:val="0070C0"/>
          <w:u w:val="single"/>
        </w:rPr>
        <w:t>or</w:t>
      </w:r>
      <w:r w:rsidRPr="000C0F91">
        <w:rPr>
          <w:rFonts w:cstheme="minorHAnsi"/>
          <w:color w:val="0070C0"/>
        </w:rPr>
        <w:t xml:space="preserve"> if </w:t>
      </w:r>
      <w:r w:rsidRPr="00142DDD">
        <w:rPr>
          <w:rFonts w:cstheme="minorHAnsi"/>
          <w:b/>
          <w:color w:val="0070C0"/>
        </w:rPr>
        <w:t>{[H637]}</w:t>
      </w:r>
      <w:r w:rsidRPr="000C0F91">
        <w:rPr>
          <w:rFonts w:cstheme="minorHAnsi"/>
          <w:color w:val="0070C0"/>
        </w:rPr>
        <w:t xml:space="preserve"> and/or </w:t>
      </w:r>
      <w:r w:rsidRPr="00142DDD">
        <w:rPr>
          <w:rFonts w:cstheme="minorHAnsi"/>
          <w:b/>
          <w:color w:val="0070C0"/>
        </w:rPr>
        <w:t>{[H638]}</w:t>
      </w:r>
      <w:r w:rsidRPr="000C0F91">
        <w:rPr>
          <w:rFonts w:cstheme="minorHAnsi"/>
          <w:color w:val="0070C0"/>
        </w:rPr>
        <w:t xml:space="preserve"> present)</w:t>
      </w:r>
    </w:p>
    <w:p w14:paraId="2BA47856" w14:textId="77777777" w:rsidR="00756661" w:rsidRPr="000C0F91" w:rsidRDefault="00756661" w:rsidP="00756661">
      <w:pPr>
        <w:pStyle w:val="NoSpacing"/>
        <w:jc w:val="both"/>
        <w:rPr>
          <w:rFonts w:cstheme="minorHAnsi"/>
        </w:rPr>
      </w:pPr>
      <w:r w:rsidRPr="000C0F91">
        <w:rPr>
          <w:rFonts w:cstheme="minorHAnsi"/>
        </w:rPr>
        <w:t xml:space="preserve">Dear </w:t>
      </w:r>
      <w:r>
        <w:rPr>
          <w:rFonts w:cstheme="minorHAnsi"/>
          <w:b/>
        </w:rPr>
        <w:t>{</w:t>
      </w:r>
      <w:r w:rsidRPr="000C0F91">
        <w:rPr>
          <w:rFonts w:cstheme="minorHAnsi"/>
          <w:b/>
        </w:rPr>
        <w:t>[H637]</w:t>
      </w:r>
      <w:r>
        <w:rPr>
          <w:rFonts w:cstheme="minorHAnsi"/>
          <w:b/>
        </w:rPr>
        <w:t>}</w:t>
      </w:r>
      <w:r w:rsidRPr="000C0F91">
        <w:rPr>
          <w:rFonts w:cstheme="minorHAnsi"/>
        </w:rPr>
        <w:t xml:space="preserve"> and </w:t>
      </w:r>
      <w:r>
        <w:rPr>
          <w:rFonts w:cstheme="minorHAnsi"/>
          <w:b/>
        </w:rPr>
        <w:t>{</w:t>
      </w:r>
      <w:r w:rsidRPr="000C0F91">
        <w:rPr>
          <w:rFonts w:cstheme="minorHAnsi"/>
          <w:b/>
        </w:rPr>
        <w:t>[H638]</w:t>
      </w:r>
      <w:r>
        <w:rPr>
          <w:rFonts w:cstheme="minorHAnsi"/>
          <w:b/>
        </w:rPr>
        <w:t>}</w:t>
      </w:r>
      <w:r w:rsidRPr="000C0F91">
        <w:rPr>
          <w:rFonts w:cstheme="minorHAnsi"/>
        </w:rPr>
        <w:t xml:space="preserve">, </w:t>
      </w:r>
    </w:p>
    <w:p w14:paraId="5FA93490" w14:textId="77777777" w:rsidR="00756661" w:rsidRPr="000C0F91" w:rsidRDefault="00756661" w:rsidP="00756661">
      <w:pPr>
        <w:pStyle w:val="NoSpacing"/>
        <w:jc w:val="both"/>
        <w:rPr>
          <w:rFonts w:cstheme="minorHAnsi"/>
          <w:color w:val="FF0000"/>
        </w:rPr>
      </w:pPr>
    </w:p>
    <w:p w14:paraId="7952506D" w14:textId="77777777" w:rsidR="00756661" w:rsidRPr="000C0F91" w:rsidRDefault="00756661" w:rsidP="00756661">
      <w:pPr>
        <w:pStyle w:val="NoSpacing"/>
        <w:jc w:val="both"/>
        <w:rPr>
          <w:rFonts w:cstheme="minorHAnsi"/>
          <w:color w:val="FF0000"/>
        </w:rPr>
      </w:pPr>
      <w:r w:rsidRPr="000C0F91">
        <w:rPr>
          <w:rFonts w:cstheme="minorHAnsi"/>
          <w:color w:val="0070C0"/>
        </w:rPr>
        <w:t>(</w:t>
      </w:r>
      <w:r w:rsidRPr="000C0F91">
        <w:rPr>
          <w:rFonts w:cstheme="minorHAnsi"/>
          <w:b/>
          <w:color w:val="0070C0"/>
          <w:u w:val="single"/>
        </w:rPr>
        <w:t>or</w:t>
      </w:r>
      <w:r w:rsidRPr="000C0F91">
        <w:rPr>
          <w:rFonts w:cstheme="minorHAnsi"/>
          <w:color w:val="0070C0"/>
        </w:rPr>
        <w:t xml:space="preserve"> if </w:t>
      </w:r>
      <w:r w:rsidRPr="00142DDD">
        <w:rPr>
          <w:rFonts w:cstheme="minorHAnsi"/>
          <w:b/>
          <w:color w:val="0070C0"/>
        </w:rPr>
        <w:t>{[H651]}</w:t>
      </w:r>
      <w:r w:rsidRPr="000C0F91">
        <w:rPr>
          <w:rFonts w:cstheme="minorHAnsi"/>
          <w:color w:val="0070C0"/>
        </w:rPr>
        <w:t xml:space="preserve"> and/or </w:t>
      </w:r>
      <w:r w:rsidRPr="00142DDD">
        <w:rPr>
          <w:rFonts w:cstheme="minorHAnsi"/>
          <w:b/>
          <w:color w:val="0070C0"/>
        </w:rPr>
        <w:t>{[H652]}</w:t>
      </w:r>
      <w:r w:rsidRPr="000C0F91">
        <w:rPr>
          <w:rFonts w:cstheme="minorHAnsi"/>
          <w:color w:val="0070C0"/>
        </w:rPr>
        <w:t xml:space="preserve"> present)</w:t>
      </w:r>
    </w:p>
    <w:p w14:paraId="65E456D0" w14:textId="77777777" w:rsidR="00756661" w:rsidRPr="000C0F91" w:rsidRDefault="00756661" w:rsidP="00756661">
      <w:pPr>
        <w:pStyle w:val="NoSpacing"/>
        <w:jc w:val="both"/>
        <w:rPr>
          <w:rFonts w:cstheme="minorHAnsi"/>
        </w:rPr>
      </w:pPr>
      <w:r w:rsidRPr="000C0F91">
        <w:rPr>
          <w:rFonts w:cstheme="minorHAnsi"/>
        </w:rPr>
        <w:t xml:space="preserve">Dear </w:t>
      </w:r>
      <w:r>
        <w:rPr>
          <w:rFonts w:cstheme="minorHAnsi"/>
          <w:b/>
        </w:rPr>
        <w:t>{</w:t>
      </w:r>
      <w:r w:rsidRPr="000C0F91">
        <w:rPr>
          <w:rFonts w:cstheme="minorHAnsi"/>
          <w:b/>
        </w:rPr>
        <w:t>[H651]</w:t>
      </w:r>
      <w:r>
        <w:rPr>
          <w:rFonts w:cstheme="minorHAnsi"/>
          <w:b/>
        </w:rPr>
        <w:t>}</w:t>
      </w:r>
      <w:r w:rsidRPr="000C0F91">
        <w:rPr>
          <w:rFonts w:cstheme="minorHAnsi"/>
        </w:rPr>
        <w:t xml:space="preserve"> and </w:t>
      </w:r>
      <w:r>
        <w:rPr>
          <w:rFonts w:cstheme="minorHAnsi"/>
          <w:b/>
        </w:rPr>
        <w:t>{</w:t>
      </w:r>
      <w:r w:rsidRPr="000C0F91">
        <w:rPr>
          <w:rFonts w:cstheme="minorHAnsi"/>
          <w:b/>
        </w:rPr>
        <w:t>[H652]</w:t>
      </w:r>
      <w:r>
        <w:rPr>
          <w:rFonts w:cstheme="minorHAnsi"/>
          <w:b/>
        </w:rPr>
        <w:t>}</w:t>
      </w:r>
      <w:r w:rsidRPr="000C0F91">
        <w:rPr>
          <w:rFonts w:cstheme="minorHAnsi"/>
        </w:rPr>
        <w:t xml:space="preserve">, </w:t>
      </w:r>
    </w:p>
    <w:p w14:paraId="03E35517" w14:textId="77777777" w:rsidR="00756661" w:rsidRPr="000C0F91" w:rsidRDefault="00756661" w:rsidP="00756661">
      <w:pPr>
        <w:pStyle w:val="NoSpacing"/>
        <w:jc w:val="both"/>
        <w:rPr>
          <w:rFonts w:cstheme="minorHAnsi"/>
          <w:color w:val="0000CC"/>
        </w:rPr>
      </w:pPr>
    </w:p>
    <w:p w14:paraId="4343F992" w14:textId="77777777" w:rsidR="00756661" w:rsidRPr="000C0F91" w:rsidRDefault="00756661" w:rsidP="00756661">
      <w:pPr>
        <w:pStyle w:val="NoSpacing"/>
        <w:jc w:val="both"/>
        <w:rPr>
          <w:rFonts w:cstheme="minorHAnsi"/>
          <w:color w:val="0000CC"/>
        </w:rPr>
      </w:pPr>
      <w:r w:rsidRPr="000C0F91">
        <w:rPr>
          <w:rFonts w:cstheme="minorHAnsi"/>
          <w:color w:val="0070C0"/>
        </w:rPr>
        <w:t>(</w:t>
      </w:r>
      <w:r w:rsidRPr="000C0F91">
        <w:rPr>
          <w:rFonts w:cstheme="minorHAnsi"/>
          <w:b/>
          <w:color w:val="0070C0"/>
          <w:u w:val="single"/>
        </w:rPr>
        <w:t>or</w:t>
      </w:r>
      <w:r w:rsidRPr="000C0F91">
        <w:rPr>
          <w:rFonts w:cstheme="minorHAnsi"/>
          <w:color w:val="0070C0"/>
        </w:rPr>
        <w:t xml:space="preserve"> if </w:t>
      </w:r>
      <w:r w:rsidRPr="00142DDD">
        <w:rPr>
          <w:rFonts w:cstheme="minorHAnsi"/>
          <w:b/>
          <w:color w:val="0070C0"/>
        </w:rPr>
        <w:t>{[H665]}</w:t>
      </w:r>
      <w:r w:rsidRPr="000C0F91">
        <w:rPr>
          <w:rFonts w:cstheme="minorHAnsi"/>
          <w:color w:val="0070C0"/>
        </w:rPr>
        <w:t xml:space="preserve"> and/or </w:t>
      </w:r>
      <w:r w:rsidRPr="00142DDD">
        <w:rPr>
          <w:rFonts w:cstheme="minorHAnsi"/>
          <w:b/>
          <w:color w:val="0070C0"/>
        </w:rPr>
        <w:t>{[H666]}</w:t>
      </w:r>
      <w:r w:rsidRPr="000C0F91">
        <w:rPr>
          <w:rFonts w:cstheme="minorHAnsi"/>
          <w:color w:val="0070C0"/>
        </w:rPr>
        <w:t xml:space="preserve"> present)</w:t>
      </w:r>
    </w:p>
    <w:p w14:paraId="21CA21F2" w14:textId="77777777" w:rsidR="00756661" w:rsidRPr="000C0F91" w:rsidRDefault="00756661" w:rsidP="00756661">
      <w:pPr>
        <w:pStyle w:val="NoSpacing"/>
        <w:jc w:val="both"/>
        <w:rPr>
          <w:rFonts w:cstheme="minorHAnsi"/>
        </w:rPr>
      </w:pPr>
      <w:r w:rsidRPr="000C0F91">
        <w:rPr>
          <w:rFonts w:cstheme="minorHAnsi"/>
        </w:rPr>
        <w:t xml:space="preserve">Dear </w:t>
      </w:r>
      <w:r>
        <w:rPr>
          <w:rFonts w:cstheme="minorHAnsi"/>
          <w:b/>
        </w:rPr>
        <w:t>{</w:t>
      </w:r>
      <w:r w:rsidRPr="000C0F91">
        <w:rPr>
          <w:rFonts w:cstheme="minorHAnsi"/>
          <w:b/>
        </w:rPr>
        <w:t>[H665]</w:t>
      </w:r>
      <w:r>
        <w:rPr>
          <w:rFonts w:cstheme="minorHAnsi"/>
          <w:b/>
        </w:rPr>
        <w:t>}</w:t>
      </w:r>
      <w:r w:rsidRPr="000C0F91">
        <w:rPr>
          <w:rFonts w:cstheme="minorHAnsi"/>
        </w:rPr>
        <w:t xml:space="preserve"> and </w:t>
      </w:r>
      <w:r>
        <w:rPr>
          <w:rFonts w:cstheme="minorHAnsi"/>
          <w:b/>
        </w:rPr>
        <w:t>{</w:t>
      </w:r>
      <w:r w:rsidRPr="000C0F91">
        <w:rPr>
          <w:rFonts w:cstheme="minorHAnsi"/>
          <w:b/>
        </w:rPr>
        <w:t>[H666]</w:t>
      </w:r>
      <w:r>
        <w:rPr>
          <w:rFonts w:cstheme="minorHAnsi"/>
          <w:b/>
        </w:rPr>
        <w:t>}</w:t>
      </w:r>
      <w:r w:rsidRPr="000C0F91">
        <w:rPr>
          <w:rFonts w:cstheme="minorHAnsi"/>
        </w:rPr>
        <w:t xml:space="preserve">, </w:t>
      </w:r>
    </w:p>
    <w:p w14:paraId="6284F477" w14:textId="77777777" w:rsidR="00756661" w:rsidRPr="000C0F91" w:rsidRDefault="00756661" w:rsidP="00756661">
      <w:pPr>
        <w:pStyle w:val="NoSpacing"/>
        <w:jc w:val="both"/>
        <w:rPr>
          <w:rFonts w:cstheme="minorHAnsi"/>
          <w:color w:val="0070C0"/>
        </w:rPr>
      </w:pPr>
    </w:p>
    <w:p w14:paraId="21A351DF" w14:textId="77777777" w:rsidR="00756661" w:rsidRPr="000C0F91" w:rsidRDefault="00756661" w:rsidP="00756661">
      <w:pPr>
        <w:pStyle w:val="NoSpacing"/>
        <w:jc w:val="both"/>
        <w:rPr>
          <w:rFonts w:cstheme="minorHAnsi"/>
          <w:color w:val="0070C0"/>
        </w:rPr>
      </w:pPr>
      <w:r w:rsidRPr="000C0F91">
        <w:rPr>
          <w:rFonts w:cstheme="minorHAnsi"/>
          <w:color w:val="0070C0"/>
        </w:rPr>
        <w:t>(</w:t>
      </w:r>
      <w:r w:rsidRPr="000C0F91">
        <w:rPr>
          <w:rFonts w:cstheme="minorHAnsi"/>
          <w:b/>
          <w:color w:val="0070C0"/>
          <w:u w:val="single"/>
        </w:rPr>
        <w:t>or</w:t>
      </w:r>
      <w:r w:rsidRPr="000C0F91">
        <w:rPr>
          <w:rFonts w:cstheme="minorHAnsi"/>
          <w:color w:val="0070C0"/>
        </w:rPr>
        <w:t xml:space="preserve"> if </w:t>
      </w:r>
      <w:r w:rsidRPr="00142DDD">
        <w:rPr>
          <w:rFonts w:cstheme="minorHAnsi"/>
          <w:b/>
          <w:color w:val="0070C0"/>
        </w:rPr>
        <w:t>{[H679]}</w:t>
      </w:r>
      <w:r w:rsidRPr="000C0F91">
        <w:rPr>
          <w:rFonts w:cstheme="minorHAnsi"/>
          <w:color w:val="0070C0"/>
        </w:rPr>
        <w:t xml:space="preserve"> and/or </w:t>
      </w:r>
      <w:r w:rsidRPr="00142DDD">
        <w:rPr>
          <w:rFonts w:cstheme="minorHAnsi"/>
          <w:b/>
          <w:color w:val="0070C0"/>
        </w:rPr>
        <w:t>{[H680]}</w:t>
      </w:r>
      <w:r w:rsidRPr="000C0F91">
        <w:rPr>
          <w:rFonts w:cstheme="minorHAnsi"/>
          <w:color w:val="0070C0"/>
        </w:rPr>
        <w:t xml:space="preserve"> present)</w:t>
      </w:r>
    </w:p>
    <w:p w14:paraId="1188AD49" w14:textId="77777777" w:rsidR="00756661" w:rsidRPr="000C0F91" w:rsidRDefault="00756661" w:rsidP="00756661">
      <w:pPr>
        <w:pStyle w:val="NoSpacing"/>
        <w:jc w:val="both"/>
        <w:rPr>
          <w:rFonts w:cstheme="minorHAnsi"/>
        </w:rPr>
      </w:pPr>
      <w:r w:rsidRPr="000C0F91">
        <w:rPr>
          <w:rFonts w:cstheme="minorHAnsi"/>
        </w:rPr>
        <w:t xml:space="preserve">Dear </w:t>
      </w:r>
      <w:r>
        <w:rPr>
          <w:rFonts w:cstheme="minorHAnsi"/>
          <w:b/>
        </w:rPr>
        <w:t>{</w:t>
      </w:r>
      <w:r w:rsidRPr="000C0F91">
        <w:rPr>
          <w:rFonts w:cstheme="minorHAnsi"/>
          <w:b/>
        </w:rPr>
        <w:t>[H679]</w:t>
      </w:r>
      <w:r>
        <w:rPr>
          <w:rFonts w:cstheme="minorHAnsi"/>
          <w:b/>
        </w:rPr>
        <w:t>}</w:t>
      </w:r>
      <w:r w:rsidRPr="000C0F91">
        <w:rPr>
          <w:rFonts w:cstheme="minorHAnsi"/>
        </w:rPr>
        <w:t xml:space="preserve"> and </w:t>
      </w:r>
      <w:r>
        <w:rPr>
          <w:rFonts w:cstheme="minorHAnsi"/>
          <w:b/>
        </w:rPr>
        <w:t>{</w:t>
      </w:r>
      <w:r w:rsidRPr="000C0F91">
        <w:rPr>
          <w:rFonts w:cstheme="minorHAnsi"/>
          <w:b/>
        </w:rPr>
        <w:t>[H680]</w:t>
      </w:r>
      <w:r>
        <w:rPr>
          <w:rFonts w:cstheme="minorHAnsi"/>
          <w:b/>
        </w:rPr>
        <w:t>}</w:t>
      </w:r>
      <w:r w:rsidRPr="000C0F91">
        <w:rPr>
          <w:rFonts w:cstheme="minorHAnsi"/>
        </w:rPr>
        <w:t xml:space="preserve">, </w:t>
      </w:r>
    </w:p>
    <w:p w14:paraId="436C71C2" w14:textId="77777777" w:rsidR="00756661" w:rsidRPr="000C0F91" w:rsidRDefault="00756661" w:rsidP="00756661">
      <w:pPr>
        <w:pStyle w:val="NoSpacing"/>
        <w:jc w:val="both"/>
        <w:rPr>
          <w:rFonts w:cstheme="minorHAnsi"/>
        </w:rPr>
      </w:pPr>
    </w:p>
    <w:p w14:paraId="3254E7B5" w14:textId="77777777" w:rsidR="00756661" w:rsidRPr="000C0F91" w:rsidRDefault="00756661" w:rsidP="00756661">
      <w:pPr>
        <w:pStyle w:val="NoSpacing"/>
        <w:jc w:val="both"/>
        <w:rPr>
          <w:rFonts w:cstheme="minorHAnsi"/>
          <w:color w:val="0070C0"/>
        </w:rPr>
      </w:pPr>
      <w:r w:rsidRPr="000C0F91">
        <w:rPr>
          <w:rFonts w:cstheme="minorHAnsi"/>
          <w:color w:val="0070C0"/>
        </w:rPr>
        <w:t>(</w:t>
      </w:r>
      <w:r w:rsidRPr="000C0F91">
        <w:rPr>
          <w:rFonts w:cstheme="minorHAnsi"/>
          <w:b/>
          <w:color w:val="0070C0"/>
          <w:u w:val="single"/>
        </w:rPr>
        <w:t>or</w:t>
      </w:r>
      <w:r w:rsidRPr="000C0F91">
        <w:rPr>
          <w:rFonts w:cstheme="minorHAnsi"/>
          <w:color w:val="0070C0"/>
        </w:rPr>
        <w:t xml:space="preserve"> if </w:t>
      </w:r>
      <w:r w:rsidRPr="00142DDD">
        <w:rPr>
          <w:rFonts w:cstheme="minorHAnsi"/>
          <w:b/>
          <w:color w:val="0070C0"/>
        </w:rPr>
        <w:t>{[H202]}</w:t>
      </w:r>
      <w:r w:rsidRPr="000C0F91">
        <w:rPr>
          <w:rFonts w:cstheme="minorHAnsi"/>
          <w:color w:val="0070C0"/>
        </w:rPr>
        <w:t xml:space="preserve"> present)</w:t>
      </w:r>
    </w:p>
    <w:p w14:paraId="7E49E87C" w14:textId="77777777" w:rsidR="00756661" w:rsidRPr="000C0F91" w:rsidRDefault="00756661" w:rsidP="00756661">
      <w:pPr>
        <w:pStyle w:val="NoSpacing"/>
        <w:jc w:val="both"/>
        <w:rPr>
          <w:rFonts w:cstheme="minorHAnsi"/>
        </w:rPr>
      </w:pPr>
      <w:r w:rsidRPr="000C0F91">
        <w:rPr>
          <w:rFonts w:cstheme="minorHAnsi"/>
        </w:rPr>
        <w:t xml:space="preserve">Dear </w:t>
      </w:r>
      <w:r>
        <w:rPr>
          <w:rFonts w:cstheme="minorHAnsi"/>
          <w:b/>
        </w:rPr>
        <w:t>{</w:t>
      </w:r>
      <w:r w:rsidRPr="000C0F91">
        <w:rPr>
          <w:rFonts w:cstheme="minorHAnsi"/>
          <w:b/>
        </w:rPr>
        <w:t>[H202]</w:t>
      </w:r>
      <w:r>
        <w:rPr>
          <w:rFonts w:cstheme="minorHAnsi"/>
          <w:b/>
        </w:rPr>
        <w:t>}</w:t>
      </w:r>
      <w:r w:rsidRPr="000C0F91">
        <w:rPr>
          <w:rFonts w:cstheme="minorHAnsi"/>
        </w:rPr>
        <w:t xml:space="preserve">, </w:t>
      </w:r>
    </w:p>
    <w:p w14:paraId="7468E62A" w14:textId="77777777" w:rsidR="00756661" w:rsidRPr="000C0F91" w:rsidRDefault="00756661" w:rsidP="00756661">
      <w:pPr>
        <w:pStyle w:val="NoSpacing"/>
        <w:jc w:val="both"/>
        <w:rPr>
          <w:rFonts w:cstheme="minorHAnsi"/>
        </w:rPr>
      </w:pPr>
    </w:p>
    <w:p w14:paraId="7752C2AE" w14:textId="77777777" w:rsidR="00756661" w:rsidRPr="000C0F91" w:rsidRDefault="00756661" w:rsidP="00756661">
      <w:pPr>
        <w:pStyle w:val="NoSpacing"/>
        <w:jc w:val="both"/>
        <w:rPr>
          <w:rFonts w:cstheme="minorHAnsi"/>
          <w:color w:val="0070C0"/>
        </w:rPr>
      </w:pPr>
      <w:r w:rsidRPr="000C0F91">
        <w:rPr>
          <w:rFonts w:cstheme="minorHAnsi"/>
          <w:color w:val="0070C0"/>
        </w:rPr>
        <w:t>(</w:t>
      </w:r>
      <w:r w:rsidRPr="000C0F91">
        <w:rPr>
          <w:rFonts w:cstheme="minorHAnsi"/>
          <w:b/>
          <w:color w:val="0070C0"/>
          <w:u w:val="single"/>
        </w:rPr>
        <w:t>or</w:t>
      </w:r>
      <w:r w:rsidRPr="000C0F91">
        <w:rPr>
          <w:rFonts w:cstheme="minorHAnsi"/>
          <w:color w:val="0070C0"/>
        </w:rPr>
        <w:t xml:space="preserve"> if </w:t>
      </w:r>
      <w:r w:rsidRPr="00142DDD">
        <w:rPr>
          <w:rFonts w:cstheme="minorHAnsi"/>
          <w:b/>
          <w:color w:val="0070C0"/>
        </w:rPr>
        <w:t>{[H223]}</w:t>
      </w:r>
      <w:r w:rsidRPr="000C0F91">
        <w:rPr>
          <w:rFonts w:cstheme="minorHAnsi"/>
          <w:color w:val="0070C0"/>
        </w:rPr>
        <w:t xml:space="preserve"> present)</w:t>
      </w:r>
    </w:p>
    <w:p w14:paraId="3D037CEE" w14:textId="77777777" w:rsidR="00756661" w:rsidRPr="000C0F91" w:rsidRDefault="00756661" w:rsidP="00756661">
      <w:pPr>
        <w:pStyle w:val="NoSpacing"/>
        <w:jc w:val="both"/>
        <w:rPr>
          <w:rFonts w:cstheme="minorHAnsi"/>
        </w:rPr>
      </w:pPr>
      <w:r w:rsidRPr="000C0F91">
        <w:rPr>
          <w:rFonts w:cstheme="minorHAnsi"/>
        </w:rPr>
        <w:t xml:space="preserve">Dear </w:t>
      </w:r>
      <w:r>
        <w:rPr>
          <w:rFonts w:cstheme="minorHAnsi"/>
          <w:b/>
        </w:rPr>
        <w:t>{</w:t>
      </w:r>
      <w:r w:rsidRPr="000C0F91">
        <w:rPr>
          <w:rFonts w:cstheme="minorHAnsi"/>
          <w:b/>
        </w:rPr>
        <w:t>[H223]</w:t>
      </w:r>
      <w:r>
        <w:rPr>
          <w:rFonts w:cstheme="minorHAnsi"/>
          <w:b/>
        </w:rPr>
        <w:t>}</w:t>
      </w:r>
      <w:r w:rsidRPr="000C0F91">
        <w:rPr>
          <w:rFonts w:cstheme="minorHAnsi"/>
        </w:rPr>
        <w:t xml:space="preserve">, </w:t>
      </w:r>
    </w:p>
    <w:p w14:paraId="49DC89B5" w14:textId="77777777" w:rsidR="00756661" w:rsidRPr="000C0F91" w:rsidRDefault="00756661" w:rsidP="00756661">
      <w:pPr>
        <w:pStyle w:val="NoSpacing"/>
        <w:jc w:val="both"/>
        <w:rPr>
          <w:rFonts w:cstheme="minorHAnsi"/>
          <w:color w:val="0070C0"/>
        </w:rPr>
      </w:pPr>
    </w:p>
    <w:p w14:paraId="2C9BB707" w14:textId="77777777" w:rsidR="00756661" w:rsidRPr="000C0F91" w:rsidRDefault="00756661" w:rsidP="00756661">
      <w:pPr>
        <w:pStyle w:val="NoSpacing"/>
        <w:jc w:val="both"/>
        <w:rPr>
          <w:rFonts w:cstheme="minorHAnsi"/>
          <w:color w:val="0070C0"/>
        </w:rPr>
      </w:pPr>
      <w:r w:rsidRPr="000C0F91">
        <w:rPr>
          <w:rFonts w:cstheme="minorHAnsi"/>
          <w:color w:val="0070C0"/>
        </w:rPr>
        <w:t>(</w:t>
      </w:r>
      <w:r w:rsidRPr="000C0F91">
        <w:rPr>
          <w:rFonts w:cstheme="minorHAnsi"/>
          <w:b/>
          <w:color w:val="0070C0"/>
          <w:u w:val="single"/>
        </w:rPr>
        <w:t>or</w:t>
      </w:r>
      <w:r w:rsidRPr="000C0F91">
        <w:rPr>
          <w:rFonts w:cstheme="minorHAnsi"/>
          <w:color w:val="0070C0"/>
        </w:rPr>
        <w:t xml:space="preserve"> if </w:t>
      </w:r>
      <w:r w:rsidRPr="00142DDD">
        <w:rPr>
          <w:rFonts w:cstheme="minorHAnsi"/>
          <w:b/>
          <w:color w:val="0070C0"/>
        </w:rPr>
        <w:t>{[H244]}</w:t>
      </w:r>
      <w:r w:rsidRPr="000C0F91">
        <w:rPr>
          <w:rFonts w:cstheme="minorHAnsi"/>
          <w:color w:val="0070C0"/>
        </w:rPr>
        <w:t xml:space="preserve"> present)</w:t>
      </w:r>
    </w:p>
    <w:p w14:paraId="6CC94BF3" w14:textId="77777777" w:rsidR="00756661" w:rsidRPr="000C0F91" w:rsidRDefault="00756661" w:rsidP="00756661">
      <w:pPr>
        <w:pStyle w:val="NoSpacing"/>
        <w:jc w:val="both"/>
        <w:rPr>
          <w:rFonts w:cstheme="minorHAnsi"/>
        </w:rPr>
      </w:pPr>
      <w:r w:rsidRPr="000C0F91">
        <w:rPr>
          <w:rFonts w:cstheme="minorHAnsi"/>
        </w:rPr>
        <w:t xml:space="preserve">Dear </w:t>
      </w:r>
      <w:r>
        <w:rPr>
          <w:rFonts w:cstheme="minorHAnsi"/>
          <w:b/>
        </w:rPr>
        <w:t>{</w:t>
      </w:r>
      <w:r w:rsidRPr="000C0F91">
        <w:rPr>
          <w:rFonts w:cstheme="minorHAnsi"/>
          <w:b/>
        </w:rPr>
        <w:t>[H244]</w:t>
      </w:r>
      <w:r>
        <w:rPr>
          <w:rFonts w:cstheme="minorHAnsi"/>
          <w:b/>
        </w:rPr>
        <w:t>}</w:t>
      </w:r>
      <w:r w:rsidRPr="000C0F91">
        <w:rPr>
          <w:rFonts w:cstheme="minorHAnsi"/>
        </w:rPr>
        <w:t xml:space="preserve">, </w:t>
      </w:r>
    </w:p>
    <w:p w14:paraId="0173A344" w14:textId="77777777" w:rsidR="00756661" w:rsidRDefault="00756661" w:rsidP="00756661">
      <w:pPr>
        <w:pStyle w:val="NoSpacing"/>
        <w:jc w:val="both"/>
        <w:rPr>
          <w:rFonts w:cstheme="minorHAnsi"/>
          <w:color w:val="0070C0"/>
        </w:rPr>
      </w:pPr>
    </w:p>
    <w:p w14:paraId="4C4B1017" w14:textId="77777777" w:rsidR="00756661" w:rsidRPr="000C0F91" w:rsidRDefault="00756661" w:rsidP="00756661">
      <w:pPr>
        <w:pStyle w:val="NoSpacing"/>
        <w:jc w:val="both"/>
        <w:rPr>
          <w:rFonts w:cstheme="minorHAnsi"/>
          <w:color w:val="0070C0"/>
        </w:rPr>
      </w:pPr>
    </w:p>
    <w:p w14:paraId="76B51885" w14:textId="77777777" w:rsidR="00756661" w:rsidRPr="000C0F91" w:rsidRDefault="00756661" w:rsidP="00756661">
      <w:pPr>
        <w:pStyle w:val="NoSpacing"/>
        <w:jc w:val="both"/>
        <w:rPr>
          <w:rFonts w:cstheme="minorHAnsi"/>
          <w:color w:val="0070C0"/>
        </w:rPr>
      </w:pPr>
      <w:r w:rsidRPr="000C0F91">
        <w:rPr>
          <w:rFonts w:cstheme="minorHAnsi"/>
          <w:color w:val="0070C0"/>
        </w:rPr>
        <w:t>(</w:t>
      </w:r>
      <w:r w:rsidRPr="000C0F91">
        <w:rPr>
          <w:rFonts w:cstheme="minorHAnsi"/>
          <w:b/>
          <w:color w:val="0070C0"/>
          <w:u w:val="single"/>
        </w:rPr>
        <w:t>or</w:t>
      </w:r>
      <w:r w:rsidRPr="000C0F91">
        <w:rPr>
          <w:rFonts w:cstheme="minorHAnsi"/>
          <w:color w:val="0070C0"/>
        </w:rPr>
        <w:t xml:space="preserve"> if </w:t>
      </w:r>
      <w:r w:rsidRPr="00142DDD">
        <w:rPr>
          <w:rFonts w:cstheme="minorHAnsi"/>
          <w:b/>
          <w:color w:val="0070C0"/>
        </w:rPr>
        <w:t>{[H265]}</w:t>
      </w:r>
      <w:r w:rsidRPr="000C0F91">
        <w:rPr>
          <w:rFonts w:cstheme="minorHAnsi"/>
          <w:color w:val="0070C0"/>
        </w:rPr>
        <w:t xml:space="preserve"> present)</w:t>
      </w:r>
    </w:p>
    <w:p w14:paraId="1C7AADA4" w14:textId="77777777" w:rsidR="00756661" w:rsidRPr="000C0F91" w:rsidRDefault="00756661" w:rsidP="00756661">
      <w:pPr>
        <w:pStyle w:val="NoSpacing"/>
        <w:jc w:val="both"/>
        <w:rPr>
          <w:rFonts w:cstheme="minorHAnsi"/>
        </w:rPr>
      </w:pPr>
      <w:r w:rsidRPr="000C0F91">
        <w:rPr>
          <w:rFonts w:cstheme="minorHAnsi"/>
        </w:rPr>
        <w:t xml:space="preserve">Dear </w:t>
      </w:r>
      <w:r>
        <w:rPr>
          <w:rFonts w:cstheme="minorHAnsi"/>
          <w:b/>
        </w:rPr>
        <w:t>{</w:t>
      </w:r>
      <w:r w:rsidRPr="000C0F91">
        <w:rPr>
          <w:rFonts w:cstheme="minorHAnsi"/>
          <w:b/>
        </w:rPr>
        <w:t>[H265]</w:t>
      </w:r>
      <w:r>
        <w:rPr>
          <w:rFonts w:cstheme="minorHAnsi"/>
          <w:b/>
        </w:rPr>
        <w:t>}</w:t>
      </w:r>
      <w:r w:rsidRPr="000C0F91">
        <w:rPr>
          <w:rFonts w:cstheme="minorHAnsi"/>
        </w:rPr>
        <w:t xml:space="preserve">, </w:t>
      </w:r>
    </w:p>
    <w:p w14:paraId="296421DB" w14:textId="77777777" w:rsidR="00756661" w:rsidRPr="000C0F91" w:rsidRDefault="00756661" w:rsidP="00756661">
      <w:pPr>
        <w:pStyle w:val="NoSpacing"/>
        <w:jc w:val="both"/>
        <w:rPr>
          <w:rFonts w:cstheme="minorHAnsi"/>
        </w:rPr>
      </w:pPr>
    </w:p>
    <w:p w14:paraId="017387A8" w14:textId="77777777" w:rsidR="00756661" w:rsidRPr="000C0F91" w:rsidRDefault="00756661" w:rsidP="00756661">
      <w:pPr>
        <w:pStyle w:val="NoSpacing"/>
        <w:jc w:val="both"/>
        <w:rPr>
          <w:rFonts w:cstheme="minorHAnsi"/>
          <w:color w:val="0070C0"/>
        </w:rPr>
      </w:pPr>
      <w:r w:rsidRPr="000C0F91">
        <w:rPr>
          <w:rFonts w:cstheme="minorHAnsi"/>
          <w:color w:val="0070C0"/>
        </w:rPr>
        <w:t>(</w:t>
      </w:r>
      <w:r w:rsidRPr="000C0F91">
        <w:rPr>
          <w:rFonts w:cstheme="minorHAnsi"/>
          <w:b/>
          <w:color w:val="0070C0"/>
          <w:u w:val="single"/>
        </w:rPr>
        <w:t>or</w:t>
      </w:r>
      <w:r w:rsidRPr="000C0F91">
        <w:rPr>
          <w:rFonts w:cstheme="minorHAnsi"/>
          <w:color w:val="0070C0"/>
        </w:rPr>
        <w:t xml:space="preserve"> if </w:t>
      </w:r>
      <w:r w:rsidRPr="00142DDD">
        <w:rPr>
          <w:rFonts w:cstheme="minorHAnsi"/>
          <w:b/>
          <w:color w:val="0070C0"/>
        </w:rPr>
        <w:t>{[H372]}</w:t>
      </w:r>
      <w:r w:rsidRPr="000C0F91">
        <w:rPr>
          <w:rFonts w:cstheme="minorHAnsi"/>
          <w:color w:val="0070C0"/>
        </w:rPr>
        <w:t xml:space="preserve"> present)</w:t>
      </w:r>
    </w:p>
    <w:p w14:paraId="4827FB3E" w14:textId="77777777" w:rsidR="00756661" w:rsidRPr="000C0F91" w:rsidRDefault="00756661" w:rsidP="00756661">
      <w:pPr>
        <w:pStyle w:val="NoSpacing"/>
        <w:jc w:val="both"/>
        <w:rPr>
          <w:rFonts w:cstheme="minorHAnsi"/>
        </w:rPr>
      </w:pPr>
      <w:r w:rsidRPr="000C0F91">
        <w:rPr>
          <w:rFonts w:cstheme="minorHAnsi"/>
        </w:rPr>
        <w:t xml:space="preserve">Dear </w:t>
      </w:r>
      <w:r>
        <w:rPr>
          <w:rFonts w:cstheme="minorHAnsi"/>
          <w:b/>
        </w:rPr>
        <w:t>{</w:t>
      </w:r>
      <w:r w:rsidRPr="000C0F91">
        <w:rPr>
          <w:rFonts w:cstheme="minorHAnsi"/>
          <w:b/>
        </w:rPr>
        <w:t>[H372]</w:t>
      </w:r>
      <w:r>
        <w:rPr>
          <w:rFonts w:cstheme="minorHAnsi"/>
          <w:b/>
        </w:rPr>
        <w:t>}</w:t>
      </w:r>
      <w:r w:rsidRPr="000C0F91">
        <w:rPr>
          <w:rFonts w:cstheme="minorHAnsi"/>
        </w:rPr>
        <w:t xml:space="preserve">, </w:t>
      </w:r>
    </w:p>
    <w:p w14:paraId="40DE50BE" w14:textId="77777777" w:rsidR="00756661" w:rsidRPr="000C0F91" w:rsidRDefault="00756661" w:rsidP="00756661">
      <w:pPr>
        <w:pStyle w:val="NoSpacing"/>
        <w:jc w:val="both"/>
        <w:rPr>
          <w:rFonts w:cstheme="minorHAnsi"/>
          <w:color w:val="0070C0"/>
        </w:rPr>
      </w:pPr>
    </w:p>
    <w:p w14:paraId="2BCC5873" w14:textId="77777777" w:rsidR="00756661" w:rsidRPr="000C0F91" w:rsidRDefault="00756661" w:rsidP="00756661">
      <w:pPr>
        <w:pStyle w:val="NoSpacing"/>
        <w:jc w:val="both"/>
        <w:rPr>
          <w:rFonts w:cstheme="minorHAnsi"/>
          <w:color w:val="0070C0"/>
        </w:rPr>
      </w:pPr>
      <w:r w:rsidRPr="000C0F91">
        <w:rPr>
          <w:rFonts w:cstheme="minorHAnsi"/>
          <w:color w:val="0070C0"/>
        </w:rPr>
        <w:t>(</w:t>
      </w:r>
      <w:r w:rsidRPr="000C0F91">
        <w:rPr>
          <w:rFonts w:cstheme="minorHAnsi"/>
          <w:b/>
          <w:color w:val="0070C0"/>
          <w:u w:val="single"/>
        </w:rPr>
        <w:t xml:space="preserve">or </w:t>
      </w:r>
      <w:r w:rsidRPr="000C0F91">
        <w:rPr>
          <w:rFonts w:cstheme="minorHAnsi"/>
          <w:color w:val="0070C0"/>
        </w:rPr>
        <w:t xml:space="preserve">if </w:t>
      </w:r>
      <w:r w:rsidRPr="00142DDD">
        <w:rPr>
          <w:rFonts w:cstheme="minorHAnsi"/>
          <w:b/>
          <w:color w:val="0070C0"/>
        </w:rPr>
        <w:t>{[H393]}</w:t>
      </w:r>
      <w:r w:rsidRPr="000C0F91">
        <w:rPr>
          <w:rFonts w:cstheme="minorHAnsi"/>
          <w:color w:val="0070C0"/>
        </w:rPr>
        <w:t xml:space="preserve"> present)</w:t>
      </w:r>
    </w:p>
    <w:p w14:paraId="5969FBEF" w14:textId="77777777" w:rsidR="00756661" w:rsidRPr="000C0F91" w:rsidRDefault="00756661" w:rsidP="00756661">
      <w:pPr>
        <w:pStyle w:val="NoSpacing"/>
        <w:jc w:val="both"/>
        <w:rPr>
          <w:rFonts w:cstheme="minorHAnsi"/>
        </w:rPr>
      </w:pPr>
      <w:r w:rsidRPr="000C0F91">
        <w:rPr>
          <w:rFonts w:cstheme="minorHAnsi"/>
        </w:rPr>
        <w:t xml:space="preserve">Dear </w:t>
      </w:r>
      <w:r>
        <w:rPr>
          <w:rFonts w:cstheme="minorHAnsi"/>
          <w:b/>
        </w:rPr>
        <w:t>{</w:t>
      </w:r>
      <w:r w:rsidRPr="000C0F91">
        <w:rPr>
          <w:rFonts w:cstheme="minorHAnsi"/>
          <w:b/>
        </w:rPr>
        <w:t>[H393]</w:t>
      </w:r>
      <w:r>
        <w:rPr>
          <w:rFonts w:cstheme="minorHAnsi"/>
          <w:b/>
        </w:rPr>
        <w:t>}</w:t>
      </w:r>
      <w:r w:rsidRPr="000C0F91">
        <w:rPr>
          <w:rFonts w:cstheme="minorHAnsi"/>
        </w:rPr>
        <w:t xml:space="preserve">, </w:t>
      </w:r>
    </w:p>
    <w:p w14:paraId="51F2D697" w14:textId="77777777" w:rsidR="00756661" w:rsidRPr="000C0F91" w:rsidRDefault="00756661" w:rsidP="00756661">
      <w:pPr>
        <w:pStyle w:val="NoSpacing"/>
        <w:jc w:val="both"/>
        <w:rPr>
          <w:rFonts w:cstheme="minorHAnsi"/>
        </w:rPr>
      </w:pPr>
    </w:p>
    <w:p w14:paraId="6C1F45BB" w14:textId="77777777" w:rsidR="00756661" w:rsidRPr="000C0F91" w:rsidRDefault="00756661" w:rsidP="00756661">
      <w:pPr>
        <w:pStyle w:val="NoSpacing"/>
        <w:jc w:val="both"/>
        <w:rPr>
          <w:rFonts w:cstheme="minorHAnsi"/>
          <w:color w:val="0070C0"/>
        </w:rPr>
      </w:pPr>
      <w:r w:rsidRPr="000C0F91">
        <w:rPr>
          <w:rFonts w:cstheme="minorHAnsi"/>
          <w:color w:val="0070C0"/>
        </w:rPr>
        <w:lastRenderedPageBreak/>
        <w:t>(</w:t>
      </w:r>
      <w:r w:rsidRPr="000C0F91">
        <w:rPr>
          <w:rFonts w:cstheme="minorHAnsi"/>
          <w:b/>
          <w:color w:val="0070C0"/>
          <w:u w:val="single"/>
        </w:rPr>
        <w:t>or</w:t>
      </w:r>
      <w:r w:rsidRPr="000C0F91">
        <w:rPr>
          <w:rFonts w:cstheme="minorHAnsi"/>
          <w:color w:val="0070C0"/>
        </w:rPr>
        <w:t xml:space="preserve"> if </w:t>
      </w:r>
      <w:r w:rsidRPr="00142DDD">
        <w:rPr>
          <w:rFonts w:cstheme="minorHAnsi"/>
          <w:b/>
          <w:color w:val="0070C0"/>
        </w:rPr>
        <w:t>{[H503]}</w:t>
      </w:r>
      <w:r w:rsidRPr="000C0F91">
        <w:rPr>
          <w:rFonts w:cstheme="minorHAnsi"/>
          <w:color w:val="0070C0"/>
        </w:rPr>
        <w:t xml:space="preserve"> present)</w:t>
      </w:r>
    </w:p>
    <w:p w14:paraId="06C2FFD6" w14:textId="77777777" w:rsidR="00756661" w:rsidRPr="000C0F91" w:rsidRDefault="00756661" w:rsidP="00756661">
      <w:pPr>
        <w:pStyle w:val="NoSpacing"/>
        <w:jc w:val="both"/>
        <w:rPr>
          <w:rFonts w:cstheme="minorHAnsi"/>
        </w:rPr>
      </w:pPr>
      <w:r w:rsidRPr="000C0F91">
        <w:rPr>
          <w:rFonts w:cstheme="minorHAnsi"/>
        </w:rPr>
        <w:t xml:space="preserve">Dear </w:t>
      </w:r>
      <w:r>
        <w:rPr>
          <w:rFonts w:cstheme="minorHAnsi"/>
          <w:b/>
        </w:rPr>
        <w:t>{</w:t>
      </w:r>
      <w:r w:rsidRPr="000C0F91">
        <w:rPr>
          <w:rFonts w:cstheme="minorHAnsi"/>
          <w:b/>
        </w:rPr>
        <w:t>[H503]</w:t>
      </w:r>
      <w:r>
        <w:rPr>
          <w:rFonts w:cstheme="minorHAnsi"/>
          <w:b/>
        </w:rPr>
        <w:t>}</w:t>
      </w:r>
      <w:r w:rsidRPr="000C0F91">
        <w:rPr>
          <w:rFonts w:cstheme="minorHAnsi"/>
        </w:rPr>
        <w:t xml:space="preserve">, </w:t>
      </w:r>
    </w:p>
    <w:p w14:paraId="01DD739C" w14:textId="77777777" w:rsidR="00756661" w:rsidRPr="000C0F91" w:rsidRDefault="00756661" w:rsidP="00756661">
      <w:pPr>
        <w:pStyle w:val="NoSpacing"/>
        <w:jc w:val="both"/>
        <w:rPr>
          <w:rFonts w:cstheme="minorHAnsi"/>
          <w:color w:val="0070C0"/>
        </w:rPr>
      </w:pPr>
    </w:p>
    <w:p w14:paraId="27A8EA5C" w14:textId="77777777" w:rsidR="00756661" w:rsidRPr="000C0F91" w:rsidRDefault="00756661" w:rsidP="00756661">
      <w:pPr>
        <w:pStyle w:val="NoSpacing"/>
        <w:jc w:val="both"/>
        <w:rPr>
          <w:rFonts w:cstheme="minorHAnsi"/>
          <w:color w:val="0070C0"/>
        </w:rPr>
      </w:pPr>
      <w:r w:rsidRPr="000C0F91">
        <w:rPr>
          <w:rFonts w:cstheme="minorHAnsi"/>
          <w:color w:val="0070C0"/>
        </w:rPr>
        <w:t>(</w:t>
      </w:r>
      <w:r w:rsidRPr="000C0F91">
        <w:rPr>
          <w:rFonts w:cstheme="minorHAnsi"/>
          <w:b/>
          <w:color w:val="0070C0"/>
          <w:u w:val="single"/>
        </w:rPr>
        <w:t>or</w:t>
      </w:r>
      <w:r w:rsidRPr="000C0F91">
        <w:rPr>
          <w:rFonts w:cstheme="minorHAnsi"/>
          <w:color w:val="0070C0"/>
        </w:rPr>
        <w:t xml:space="preserve"> if </w:t>
      </w:r>
      <w:r w:rsidRPr="00142DDD">
        <w:rPr>
          <w:rFonts w:cstheme="minorHAnsi"/>
          <w:b/>
          <w:color w:val="0070C0"/>
        </w:rPr>
        <w:t>{[H524]}</w:t>
      </w:r>
      <w:r w:rsidRPr="000C0F91">
        <w:rPr>
          <w:rFonts w:cstheme="minorHAnsi"/>
          <w:color w:val="0070C0"/>
        </w:rPr>
        <w:t xml:space="preserve"> present)</w:t>
      </w:r>
    </w:p>
    <w:p w14:paraId="1633983B" w14:textId="77777777" w:rsidR="00756661" w:rsidRPr="000C0F91" w:rsidRDefault="00756661" w:rsidP="00756661">
      <w:pPr>
        <w:pStyle w:val="NoSpacing"/>
        <w:jc w:val="both"/>
        <w:rPr>
          <w:rFonts w:cstheme="minorHAnsi"/>
        </w:rPr>
      </w:pPr>
      <w:r w:rsidRPr="000C0F91">
        <w:rPr>
          <w:rFonts w:cstheme="minorHAnsi"/>
        </w:rPr>
        <w:t xml:space="preserve">Dear </w:t>
      </w:r>
      <w:r>
        <w:rPr>
          <w:rFonts w:cstheme="minorHAnsi"/>
          <w:b/>
        </w:rPr>
        <w:t>{</w:t>
      </w:r>
      <w:r w:rsidRPr="000C0F91">
        <w:rPr>
          <w:rFonts w:cstheme="minorHAnsi"/>
          <w:b/>
        </w:rPr>
        <w:t>[H524]</w:t>
      </w:r>
      <w:r>
        <w:rPr>
          <w:rFonts w:cstheme="minorHAnsi"/>
          <w:b/>
        </w:rPr>
        <w:t>}</w:t>
      </w:r>
      <w:r w:rsidRPr="000C0F91">
        <w:rPr>
          <w:rFonts w:cstheme="minorHAnsi"/>
        </w:rPr>
        <w:t>,</w:t>
      </w:r>
    </w:p>
    <w:p w14:paraId="305C4692" w14:textId="77777777" w:rsidR="009E6646" w:rsidRDefault="00AF3125">
      <w:pPr>
        <w:jc w:val="both"/>
      </w:pPr>
      <w:r>
        <w:t xml:space="preserve"> </w:t>
      </w:r>
    </w:p>
    <w:p w14:paraId="5F0C164B" w14:textId="1B82124C" w:rsidR="009E6646" w:rsidRDefault="00AF3125">
      <w:pPr>
        <w:jc w:val="both"/>
      </w:pPr>
      <w:r>
        <w:t xml:space="preserve">Thank you for contacting </w:t>
      </w:r>
      <w:r w:rsidR="00756661">
        <w:t>{[</w:t>
      </w:r>
      <w:r>
        <w:t>CompanyLongName</w:t>
      </w:r>
      <w:r w:rsidR="00756661">
        <w:t>]}</w:t>
      </w:r>
      <w:r>
        <w:t xml:space="preserve">. We want to keep you informed and respond quickly to your needs. Based on a careful review of the information you provided to us, you have been approved for a Forbearance Plan in accordance with the terms and conditions set forth below. This Forbearance Plan is a temporary suspension of </w:t>
      </w:r>
      <w:commentRangeStart w:id="4"/>
      <w:r>
        <w:t xml:space="preserve">the </w:t>
      </w:r>
      <w:commentRangeEnd w:id="4"/>
      <w:r>
        <w:rPr>
          <w:rStyle w:val="CommentReference"/>
          <w:sz w:val="22"/>
          <w:szCs w:val="22"/>
        </w:rPr>
        <w:commentReference w:id="4"/>
      </w:r>
      <w:r>
        <w:t>mortgage payments and is intended to allow you the time and flexibility to manage the financial challenges affecting your ability to pay the mortgage. It is important that you read all the information in this letter so that you understand the actions you must take to complete this forbearance plan and any additional steps you must take to resolve the delinquency.</w:t>
      </w:r>
    </w:p>
    <w:p w14:paraId="01372DA7" w14:textId="77777777" w:rsidR="009E6646" w:rsidRDefault="009E6646">
      <w:pPr>
        <w:jc w:val="both"/>
      </w:pPr>
    </w:p>
    <w:p w14:paraId="3CDF1DC9" w14:textId="77777777" w:rsidR="009E6646" w:rsidRDefault="00AF3125">
      <w:pPr>
        <w:jc w:val="both"/>
      </w:pPr>
      <w:r>
        <w:rPr>
          <w:b/>
          <w:bCs/>
          <w:u w:val="single"/>
        </w:rPr>
        <w:t>Forbearance Plan Terms:</w:t>
      </w:r>
    </w:p>
    <w:p w14:paraId="568671C0" w14:textId="77777777" w:rsidR="009E6646" w:rsidRDefault="009E6646">
      <w:pPr>
        <w:jc w:val="both"/>
      </w:pPr>
    </w:p>
    <w:p w14:paraId="7EC6ADDC" w14:textId="304F9E58" w:rsidR="009E6646" w:rsidRDefault="00AF3125">
      <w:pPr>
        <w:jc w:val="both"/>
      </w:pPr>
      <w:r>
        <w:t xml:space="preserve">As part of the Forbearance Plan beginning with the payments due on </w:t>
      </w:r>
      <w:r w:rsidR="00756661" w:rsidRPr="00756661">
        <w:rPr>
          <w:b/>
          <w:bCs/>
          <w:color w:val="EE0000"/>
        </w:rPr>
        <w:t>{</w:t>
      </w:r>
      <w:r w:rsidRPr="00756661">
        <w:rPr>
          <w:b/>
          <w:bCs/>
          <w:color w:val="EE0000"/>
        </w:rPr>
        <w:t>[Q179E8]</w:t>
      </w:r>
      <w:r w:rsidR="00756661" w:rsidRPr="00756661">
        <w:rPr>
          <w:b/>
          <w:bCs/>
          <w:color w:val="EE0000"/>
        </w:rPr>
        <w:t>}</w:t>
      </w:r>
      <w:r w:rsidRPr="00756661">
        <w:rPr>
          <w:b/>
          <w:bCs/>
          <w:color w:val="EE0000"/>
        </w:rPr>
        <w:t xml:space="preserve"> </w:t>
      </w:r>
      <w:r w:rsidR="00756661">
        <w:rPr>
          <w:color w:val="FF0000"/>
        </w:rPr>
        <w:t>(</w:t>
      </w:r>
      <w:r>
        <w:rPr>
          <w:color w:val="FF0000"/>
        </w:rPr>
        <w:t>FB Start date</w:t>
      </w:r>
      <w:r w:rsidR="00756661">
        <w:rPr>
          <w:color w:val="FF0000"/>
        </w:rPr>
        <w:t>)</w:t>
      </w:r>
      <w:r>
        <w:t>, we will temporarily suspend the monthly mortgage payment amount of $</w:t>
      </w:r>
      <w:r w:rsidR="00756661" w:rsidRPr="00756661">
        <w:rPr>
          <w:b/>
          <w:bCs/>
          <w:color w:val="EE0000"/>
        </w:rPr>
        <w:t>{</w:t>
      </w:r>
      <w:r>
        <w:rPr>
          <w:b/>
          <w:bCs/>
          <w:color w:val="FF0000"/>
        </w:rPr>
        <w:t>[M029E2]</w:t>
      </w:r>
      <w:r w:rsidR="00756661">
        <w:rPr>
          <w:b/>
          <w:bCs/>
          <w:color w:val="FF0000"/>
        </w:rPr>
        <w:t>}</w:t>
      </w:r>
      <w:r>
        <w:t xml:space="preserve"> </w:t>
      </w:r>
      <w:r w:rsidR="00756661">
        <w:t>(</w:t>
      </w:r>
      <w:r>
        <w:rPr>
          <w:color w:val="FF0000"/>
        </w:rPr>
        <w:t>Total Monthly Payment</w:t>
      </w:r>
      <w:r w:rsidR="00756661">
        <w:rPr>
          <w:color w:val="FF0000"/>
        </w:rPr>
        <w:t>)</w:t>
      </w:r>
      <w:r>
        <w:rPr>
          <w:color w:val="FF0000"/>
        </w:rPr>
        <w:t xml:space="preserve"> </w:t>
      </w:r>
      <w:r>
        <w:t xml:space="preserve">for </w:t>
      </w:r>
      <w:r w:rsidR="00756661" w:rsidRPr="00756661">
        <w:rPr>
          <w:b/>
          <w:bCs/>
          <w:color w:val="EE0000"/>
        </w:rPr>
        <w:t>{</w:t>
      </w:r>
      <w:r>
        <w:rPr>
          <w:b/>
          <w:bCs/>
          <w:color w:val="FF0000"/>
        </w:rPr>
        <w:t>[Q177]</w:t>
      </w:r>
      <w:r w:rsidR="00756661">
        <w:rPr>
          <w:b/>
          <w:bCs/>
          <w:color w:val="FF0000"/>
        </w:rPr>
        <w:t>}</w:t>
      </w:r>
      <w:r>
        <w:rPr>
          <w:b/>
          <w:bCs/>
          <w:color w:val="FF0000"/>
        </w:rPr>
        <w:t xml:space="preserve"> </w:t>
      </w:r>
      <w:r w:rsidR="00756661">
        <w:rPr>
          <w:b/>
          <w:bCs/>
          <w:color w:val="FF0000"/>
        </w:rPr>
        <w:t>(</w:t>
      </w:r>
      <w:r>
        <w:rPr>
          <w:color w:val="FF0000"/>
        </w:rPr>
        <w:t>Plan Count</w:t>
      </w:r>
      <w:r w:rsidR="00756661">
        <w:rPr>
          <w:color w:val="FF0000"/>
        </w:rPr>
        <w:t>)</w:t>
      </w:r>
      <w:r>
        <w:rPr>
          <w:b/>
          <w:bCs/>
          <w:color w:val="FF0000"/>
        </w:rPr>
        <w:t xml:space="preserve"> </w:t>
      </w:r>
      <w:r>
        <w:t>months. During this time, you do not need to make any mortgage payments (“Suspended Payments”). The amount of the Suspended Payments will be added to the total amount past due. At the end of the Forbearance Plan period, you have two options to bring the loan current. You can reapply for loss mitigation which could change the terms of the loan, or you can pay the total past due amount and reinstate the loan. The Forbearance Plan only applies to the loan payment and, as such, you must continue to pay the non-escrowed real estate taxes and insurance.</w:t>
      </w:r>
    </w:p>
    <w:p w14:paraId="2708CC55" w14:textId="77777777" w:rsidR="009E6646" w:rsidRDefault="009E6646">
      <w:pPr>
        <w:jc w:val="both"/>
      </w:pPr>
    </w:p>
    <w:p w14:paraId="179392A7" w14:textId="77777777" w:rsidR="009E6646" w:rsidRDefault="00AF3125">
      <w:pPr>
        <w:jc w:val="both"/>
      </w:pPr>
      <w:r>
        <w:t xml:space="preserve">The terms of the loan remain unchanged. As a result of not making any payments during the term of the Forbearance Plan, you will become delinquent on the mortgage and your credit score may be impacted. </w:t>
      </w:r>
    </w:p>
    <w:p w14:paraId="136DC5DF" w14:textId="77777777" w:rsidR="009E6646" w:rsidRDefault="009E6646">
      <w:pPr>
        <w:jc w:val="both"/>
      </w:pPr>
    </w:p>
    <w:p w14:paraId="754CAE23" w14:textId="01D215D5" w:rsidR="009E6646" w:rsidRDefault="00AF3125">
      <w:pPr>
        <w:jc w:val="both"/>
      </w:pPr>
      <w:r>
        <w:t xml:space="preserve">If you have questions about the mortgage payment suspension terms, please call us at </w:t>
      </w:r>
      <w:r w:rsidR="00756661">
        <w:t>{[</w:t>
      </w:r>
      <w:commentRangeStart w:id="5"/>
      <w:r>
        <w:t>LossPreventionPhoneNumberTollFree</w:t>
      </w:r>
      <w:r w:rsidR="00756661">
        <w:t>]}</w:t>
      </w:r>
      <w:commentRangeEnd w:id="5"/>
      <w:r>
        <w:rPr>
          <w:rStyle w:val="CommentReference"/>
          <w:sz w:val="22"/>
          <w:szCs w:val="22"/>
        </w:rPr>
        <w:commentReference w:id="5"/>
      </w:r>
      <w:r>
        <w:t xml:space="preserve">. Our offices are </w:t>
      </w:r>
      <w:commentRangeStart w:id="6"/>
      <w:r w:rsidR="00756661">
        <w:t>open</w:t>
      </w:r>
      <w:commentRangeEnd w:id="6"/>
      <w:r w:rsidR="00756661">
        <w:rPr>
          <w:rStyle w:val="CommentReference"/>
          <w:sz w:val="22"/>
          <w:szCs w:val="22"/>
        </w:rPr>
        <w:commentReference w:id="6"/>
      </w:r>
      <w:r w:rsidR="00756661">
        <w:t xml:space="preserve"> {[</w:t>
      </w:r>
      <w:r>
        <w:t>HoursOfOperation</w:t>
      </w:r>
      <w:r w:rsidR="00756661">
        <w:t>]}</w:t>
      </w:r>
      <w:r>
        <w:t>.</w:t>
      </w:r>
    </w:p>
    <w:p w14:paraId="2AE92CFD" w14:textId="77777777" w:rsidR="009E6646" w:rsidRDefault="009E6646">
      <w:pPr>
        <w:jc w:val="both"/>
      </w:pPr>
    </w:p>
    <w:p w14:paraId="4E6FAD64" w14:textId="77777777" w:rsidR="009E6646" w:rsidRDefault="00AF3125">
      <w:pPr>
        <w:jc w:val="both"/>
      </w:pPr>
      <w:r>
        <w:rPr>
          <w:b/>
          <w:bCs/>
          <w:u w:val="single"/>
        </w:rPr>
        <w:t>Next Steps:</w:t>
      </w:r>
    </w:p>
    <w:p w14:paraId="2D5BBA1C" w14:textId="77777777" w:rsidR="009E6646" w:rsidRDefault="009E6646">
      <w:pPr>
        <w:jc w:val="both"/>
      </w:pPr>
    </w:p>
    <w:p w14:paraId="32FF836A" w14:textId="77777777" w:rsidR="009E6646" w:rsidRDefault="00AF3125">
      <w:pPr>
        <w:numPr>
          <w:ilvl w:val="0"/>
          <w:numId w:val="1"/>
        </w:numPr>
        <w:pBdr>
          <w:left w:val="none" w:sz="0" w:space="7" w:color="auto"/>
        </w:pBdr>
        <w:ind w:hanging="430"/>
        <w:jc w:val="both"/>
        <w:rPr>
          <w:rFonts w:ascii="Times New Roman" w:eastAsia="Times New Roman" w:hAnsi="Times New Roman" w:cs="Times New Roman"/>
        </w:rPr>
      </w:pPr>
      <w:r>
        <w:t>If your financial situation changes during the term of the Forbearance Plan, please contact us immediately to reassess your situation and discuss potential alternatives.</w:t>
      </w:r>
    </w:p>
    <w:p w14:paraId="0F6138AD" w14:textId="77777777" w:rsidR="009E6646" w:rsidRDefault="00AF3125">
      <w:pPr>
        <w:numPr>
          <w:ilvl w:val="0"/>
          <w:numId w:val="1"/>
        </w:numPr>
        <w:pBdr>
          <w:left w:val="none" w:sz="0" w:space="7" w:color="auto"/>
        </w:pBdr>
        <w:ind w:hanging="430"/>
        <w:jc w:val="both"/>
        <w:rPr>
          <w:rFonts w:ascii="Times New Roman" w:eastAsia="Times New Roman" w:hAnsi="Times New Roman" w:cs="Times New Roman"/>
        </w:rPr>
      </w:pPr>
      <w:r>
        <w:t>At least 30 days prior to the end of the Forbearance Plan, we will send you a Borrower Solicitation Package requesting updated documentation of your financial circumstances. We will also provide information on alternatives that may be available to you at the end of the Forbearance Plan term, such as a reinstatement, repayment plan or other alternative to foreclosure, such as a loan modification.</w:t>
      </w:r>
    </w:p>
    <w:p w14:paraId="1FC7FD0C" w14:textId="77777777" w:rsidR="009E6646" w:rsidRDefault="009E6646">
      <w:pPr>
        <w:jc w:val="both"/>
      </w:pPr>
    </w:p>
    <w:p w14:paraId="564371AD" w14:textId="77777777" w:rsidR="009E6646" w:rsidRDefault="00AF3125">
      <w:pPr>
        <w:jc w:val="both"/>
      </w:pPr>
      <w:r>
        <w:rPr>
          <w:b/>
          <w:bCs/>
          <w:u w:val="single"/>
        </w:rPr>
        <w:t>Additional Forbearance Plan Information and Legal Notices:</w:t>
      </w:r>
    </w:p>
    <w:p w14:paraId="746CDC27" w14:textId="77777777" w:rsidR="009E6646" w:rsidRDefault="009E6646">
      <w:pPr>
        <w:jc w:val="both"/>
      </w:pPr>
    </w:p>
    <w:p w14:paraId="0F46AA00" w14:textId="77777777" w:rsidR="009E6646" w:rsidRDefault="00AF3125">
      <w:pPr>
        <w:jc w:val="both"/>
      </w:pPr>
      <w:r>
        <w:t xml:space="preserve">We will not refer the loan to foreclosure, or proceed with foreclosure during the Forbearance Plan period, </w:t>
      </w:r>
      <w:r>
        <w:lastRenderedPageBreak/>
        <w:t>provided you are complying with its terms:</w:t>
      </w:r>
    </w:p>
    <w:p w14:paraId="24F46FC8" w14:textId="77777777" w:rsidR="009E6646" w:rsidRDefault="009E6646">
      <w:pPr>
        <w:jc w:val="both"/>
      </w:pPr>
    </w:p>
    <w:p w14:paraId="507124D2" w14:textId="77777777" w:rsidR="009E6646" w:rsidRDefault="00AF3125">
      <w:pPr>
        <w:widowControl/>
        <w:numPr>
          <w:ilvl w:val="0"/>
          <w:numId w:val="2"/>
        </w:numPr>
        <w:pBdr>
          <w:left w:val="none" w:sz="0" w:space="7" w:color="auto"/>
        </w:pBdr>
        <w:spacing w:after="120"/>
        <w:ind w:hanging="430"/>
        <w:jc w:val="both"/>
        <w:rPr>
          <w:rFonts w:ascii="Times New Roman" w:eastAsia="Times New Roman" w:hAnsi="Times New Roman" w:cs="Times New Roman"/>
        </w:rPr>
      </w:pPr>
      <w:r>
        <w:t xml:space="preserve">Any pending foreclosure action or proceeding that has been suspended may be resumed if you fail to comply with the terms of the Forbearance Plan.  </w:t>
      </w:r>
    </w:p>
    <w:p w14:paraId="1F9E6BFA" w14:textId="77777777" w:rsidR="009E6646" w:rsidRDefault="00AF3125">
      <w:pPr>
        <w:widowControl/>
        <w:numPr>
          <w:ilvl w:val="0"/>
          <w:numId w:val="2"/>
        </w:numPr>
        <w:pBdr>
          <w:left w:val="none" w:sz="0" w:space="7" w:color="auto"/>
        </w:pBdr>
        <w:spacing w:after="120"/>
        <w:ind w:hanging="430"/>
        <w:jc w:val="both"/>
        <w:rPr>
          <w:rFonts w:ascii="Times New Roman" w:eastAsia="Times New Roman" w:hAnsi="Times New Roman" w:cs="Times New Roman"/>
        </w:rPr>
      </w:pPr>
      <w:r>
        <w:t>This Forbearance Plan offer is contingent on your having provided accurate and complete information. We reserve the right to revoke this offer or terminate the plan following your acceptance if we learn of information that would make you ineligible for forbearance.</w:t>
      </w:r>
    </w:p>
    <w:p w14:paraId="1BA10793" w14:textId="77777777" w:rsidR="009E6646" w:rsidRDefault="00AF3125">
      <w:pPr>
        <w:widowControl/>
        <w:numPr>
          <w:ilvl w:val="0"/>
          <w:numId w:val="2"/>
        </w:numPr>
        <w:pBdr>
          <w:left w:val="none" w:sz="0" w:space="7" w:color="auto"/>
        </w:pBdr>
        <w:spacing w:after="120"/>
        <w:ind w:hanging="430"/>
        <w:jc w:val="both"/>
        <w:rPr>
          <w:rFonts w:ascii="Times New Roman" w:eastAsia="Times New Roman" w:hAnsi="Times New Roman" w:cs="Times New Roman"/>
        </w:rPr>
      </w:pPr>
      <w:r>
        <w:t xml:space="preserve">You agree that, in the event you make any partial payments during the Forbearance Plan period, we will hold those payments in an account until sufficient funds are in the account to pay the oldest delinquent monthly payment. You also agree that we will not owe you interest on the amounts held in the account. If any money is left in this account at the end of the Forbearance Plan and you qualify for a loan modification, those funds will be credited to the loan in accordance with the terms of the note.  </w:t>
      </w:r>
    </w:p>
    <w:p w14:paraId="0BAC5D42" w14:textId="77777777" w:rsidR="009E6646" w:rsidRDefault="00AF3125">
      <w:pPr>
        <w:widowControl/>
        <w:numPr>
          <w:ilvl w:val="0"/>
          <w:numId w:val="2"/>
        </w:numPr>
        <w:pBdr>
          <w:left w:val="none" w:sz="0" w:space="7" w:color="auto"/>
        </w:pBdr>
        <w:ind w:hanging="430"/>
        <w:jc w:val="both"/>
        <w:rPr>
          <w:rFonts w:ascii="Times New Roman" w:eastAsia="Times New Roman" w:hAnsi="Times New Roman" w:cs="Times New Roman"/>
        </w:rPr>
      </w:pPr>
      <w:r>
        <w:t>Our acceptance and posting of any payment you make during the Forbearance Plan period will not be deemed a waiver of the acceleration of the loan and related activities, including the right to resume or continue foreclosure if you fail to comply with the terms of the plan, and shall not constitute a cure of the mortgage default unless such payments are sufficient to completely cure the default.</w:t>
      </w:r>
    </w:p>
    <w:p w14:paraId="6E82720F" w14:textId="77777777" w:rsidR="009E6646" w:rsidRDefault="009E6646">
      <w:pPr>
        <w:widowControl/>
        <w:spacing w:after="120"/>
        <w:jc w:val="both"/>
      </w:pPr>
    </w:p>
    <w:p w14:paraId="1D5E956C" w14:textId="77777777" w:rsidR="009E6646" w:rsidRDefault="00AF3125">
      <w:pPr>
        <w:jc w:val="both"/>
      </w:pPr>
      <w:r>
        <w:t>The current loan documents remain in effect; however, you are not required to make any payments during the term of the Forbearance Plan:</w:t>
      </w:r>
    </w:p>
    <w:p w14:paraId="50972055" w14:textId="77777777" w:rsidR="009E6646" w:rsidRDefault="009E6646">
      <w:pPr>
        <w:jc w:val="both"/>
      </w:pPr>
    </w:p>
    <w:p w14:paraId="50C03D63" w14:textId="77777777" w:rsidR="009E6646" w:rsidRDefault="00AF3125">
      <w:pPr>
        <w:numPr>
          <w:ilvl w:val="0"/>
          <w:numId w:val="3"/>
        </w:numPr>
        <w:pBdr>
          <w:left w:val="none" w:sz="0" w:space="7" w:color="auto"/>
        </w:pBdr>
        <w:ind w:hanging="430"/>
        <w:jc w:val="both"/>
        <w:rPr>
          <w:rFonts w:ascii="Times New Roman" w:eastAsia="Times New Roman" w:hAnsi="Times New Roman" w:cs="Times New Roman"/>
        </w:rPr>
      </w:pPr>
      <w:r>
        <w:t>You agree that all terms and provisions of the current mortgage note, and mortgage security instrument remain in full force and effect and you will comply with those terms; and that nothing in the Forbearance Plan shall be understood or construed to be a satisfaction or release in whole or in part of the obligations contained in the loan documents.</w:t>
      </w:r>
    </w:p>
    <w:p w14:paraId="79FFD701" w14:textId="77777777" w:rsidR="009E6646" w:rsidRDefault="009E6646">
      <w:pPr>
        <w:jc w:val="both"/>
      </w:pPr>
    </w:p>
    <w:p w14:paraId="66E82B9C" w14:textId="7974BEFF" w:rsidR="009E6646" w:rsidRDefault="00AF3125">
      <w:pPr>
        <w:jc w:val="both"/>
      </w:pPr>
      <w:r>
        <w:rPr>
          <w:i/>
          <w:iCs/>
          <w:color w:val="0070C0"/>
          <w:shd w:val="clear" w:color="auto" w:fill="FFFF00"/>
        </w:rPr>
        <w:t>[If the borrower is in good standing under a HAMP</w:t>
      </w:r>
      <w:r>
        <w:rPr>
          <w:i/>
          <w:iCs/>
          <w:color w:val="0070C0"/>
          <w:shd w:val="clear" w:color="auto" w:fill="FFFF00"/>
          <w:vertAlign w:val="superscript"/>
        </w:rPr>
        <w:t>®</w:t>
      </w:r>
      <w:r>
        <w:rPr>
          <w:i/>
          <w:iCs/>
          <w:color w:val="0070C0"/>
          <w:shd w:val="clear" w:color="auto" w:fill="FFFF00"/>
        </w:rPr>
        <w:t xml:space="preserve"> modification and remains eligible to earn additional borrower incentives, servicers must include the following</w:t>
      </w:r>
      <w:commentRangeStart w:id="7"/>
      <w:r>
        <w:rPr>
          <w:i/>
          <w:iCs/>
          <w:color w:val="0070C0"/>
          <w:shd w:val="clear" w:color="auto" w:fill="FFFF00"/>
        </w:rPr>
        <w:t>:</w:t>
      </w:r>
      <w:r>
        <w:rPr>
          <w:b/>
          <w:bCs/>
          <w:color w:val="0070C0"/>
          <w:shd w:val="clear" w:color="auto" w:fill="FFFF00"/>
        </w:rPr>
        <w:t xml:space="preserve"> IF </w:t>
      </w:r>
      <w:r w:rsidR="00756661">
        <w:rPr>
          <w:b/>
          <w:bCs/>
          <w:color w:val="0070C0"/>
          <w:shd w:val="clear" w:color="auto" w:fill="FFFF00"/>
        </w:rPr>
        <w:t>{</w:t>
      </w:r>
      <w:r>
        <w:rPr>
          <w:b/>
          <w:bCs/>
          <w:color w:val="0070C0"/>
          <w:shd w:val="clear" w:color="auto" w:fill="FFFF00"/>
        </w:rPr>
        <w:t>[</w:t>
      </w:r>
      <w:r w:rsidR="00563BA8">
        <w:rPr>
          <w:b/>
          <w:bCs/>
          <w:color w:val="0070C0"/>
          <w:shd w:val="clear" w:color="auto" w:fill="FFFF00"/>
        </w:rPr>
        <w:t>M944</w:t>
      </w:r>
      <w:r w:rsidR="006E300A">
        <w:rPr>
          <w:b/>
          <w:bCs/>
          <w:color w:val="0070C0"/>
          <w:shd w:val="clear" w:color="auto" w:fill="FFFF00"/>
        </w:rPr>
        <w:t>]</w:t>
      </w:r>
      <w:r w:rsidR="00756661">
        <w:rPr>
          <w:b/>
          <w:bCs/>
          <w:color w:val="0070C0"/>
          <w:shd w:val="clear" w:color="auto" w:fill="FFFF00"/>
        </w:rPr>
        <w:t>}</w:t>
      </w:r>
      <w:r w:rsidR="00563BA8">
        <w:rPr>
          <w:b/>
          <w:bCs/>
          <w:color w:val="0070C0"/>
          <w:shd w:val="clear" w:color="auto" w:fill="FFFF00"/>
        </w:rPr>
        <w:t xml:space="preserve"> = F or H</w:t>
      </w:r>
      <w:r>
        <w:rPr>
          <w:b/>
          <w:bCs/>
          <w:color w:val="0070C0"/>
          <w:shd w:val="clear" w:color="auto" w:fill="FFFF00"/>
        </w:rPr>
        <w:t xml:space="preserve"> </w:t>
      </w:r>
      <w:r>
        <w:rPr>
          <w:b/>
          <w:bCs/>
          <w:color w:val="0070C0"/>
          <w:u w:val="single" w:color="0070C0"/>
          <w:shd w:val="clear" w:color="auto" w:fill="FFFF00"/>
        </w:rPr>
        <w:t>AND</w:t>
      </w:r>
      <w:r>
        <w:rPr>
          <w:b/>
          <w:bCs/>
          <w:color w:val="0070C0"/>
          <w:shd w:val="clear" w:color="auto" w:fill="FFFF00"/>
        </w:rPr>
        <w:t xml:space="preserve"> </w:t>
      </w:r>
      <w:r w:rsidR="00756661">
        <w:rPr>
          <w:b/>
          <w:bCs/>
          <w:color w:val="0070C0"/>
          <w:shd w:val="clear" w:color="auto" w:fill="FFFF00"/>
        </w:rPr>
        <w:t>{</w:t>
      </w:r>
      <w:r>
        <w:rPr>
          <w:b/>
          <w:bCs/>
          <w:color w:val="0070C0"/>
          <w:shd w:val="clear" w:color="auto" w:fill="FFFF00"/>
        </w:rPr>
        <w:t>[M590</w:t>
      </w:r>
      <w:r w:rsidR="00756661">
        <w:rPr>
          <w:b/>
          <w:bCs/>
          <w:color w:val="0070C0"/>
          <w:shd w:val="clear" w:color="auto" w:fill="FFFF00"/>
        </w:rPr>
        <w:t>]}</w:t>
      </w:r>
      <w:r>
        <w:rPr>
          <w:b/>
          <w:bCs/>
          <w:color w:val="0070C0"/>
          <w:shd w:val="clear" w:color="auto" w:fill="FFFF00"/>
        </w:rPr>
        <w:t xml:space="preserve"> </w:t>
      </w:r>
      <w:r w:rsidR="00756661">
        <w:rPr>
          <w:b/>
          <w:bCs/>
          <w:color w:val="0070C0"/>
          <w:shd w:val="clear" w:color="auto" w:fill="FFFF00"/>
        </w:rPr>
        <w:t>(</w:t>
      </w:r>
      <w:r>
        <w:rPr>
          <w:b/>
          <w:bCs/>
          <w:color w:val="0070C0"/>
          <w:shd w:val="clear" w:color="auto" w:fill="FFFF00"/>
        </w:rPr>
        <w:t>Delinquent Payment Count</w:t>
      </w:r>
      <w:r w:rsidR="00756661">
        <w:rPr>
          <w:b/>
          <w:bCs/>
          <w:color w:val="0070C0"/>
          <w:shd w:val="clear" w:color="auto" w:fill="FFFF00"/>
        </w:rPr>
        <w:t>)</w:t>
      </w:r>
      <w:r>
        <w:rPr>
          <w:b/>
          <w:bCs/>
          <w:color w:val="0070C0"/>
          <w:shd w:val="clear" w:color="auto" w:fill="FFFF00"/>
        </w:rPr>
        <w:t xml:space="preserve"> &lt; 3, then insert:</w:t>
      </w:r>
      <w:commentRangeEnd w:id="7"/>
      <w:r w:rsidR="00563BA8">
        <w:rPr>
          <w:rStyle w:val="CommentReference"/>
          <w:sz w:val="22"/>
          <w:szCs w:val="22"/>
        </w:rPr>
        <w:commentReference w:id="7"/>
      </w:r>
    </w:p>
    <w:p w14:paraId="73DDEF63" w14:textId="77777777" w:rsidR="009E6646" w:rsidRDefault="00AF3125">
      <w:pPr>
        <w:jc w:val="both"/>
      </w:pPr>
      <w:r>
        <w:rPr>
          <w:b/>
          <w:bCs/>
          <w:color w:val="0070C0"/>
        </w:rPr>
        <w:t>If the Mortgage has been modified under the Home Affordable Modification Program</w:t>
      </w:r>
      <w:r>
        <w:rPr>
          <w:b/>
          <w:bCs/>
          <w:color w:val="0070C0"/>
          <w:vertAlign w:val="superscript"/>
        </w:rPr>
        <w:t xml:space="preserve">SM </w:t>
      </w:r>
      <w:r>
        <w:rPr>
          <w:b/>
          <w:bCs/>
          <w:color w:val="0070C0"/>
        </w:rPr>
        <w:t>(HAMP</w:t>
      </w:r>
      <w:r>
        <w:rPr>
          <w:b/>
          <w:bCs/>
          <w:color w:val="0070C0"/>
          <w:vertAlign w:val="superscript"/>
        </w:rPr>
        <w:t>®</w:t>
      </w:r>
      <w:r>
        <w:rPr>
          <w:b/>
          <w:bCs/>
          <w:color w:val="0070C0"/>
        </w:rPr>
        <w:t>), please note that:</w:t>
      </w:r>
    </w:p>
    <w:p w14:paraId="2435A280" w14:textId="77777777" w:rsidR="009E6646" w:rsidRDefault="00AF3125">
      <w:pPr>
        <w:jc w:val="both"/>
      </w:pPr>
      <w:r>
        <w:rPr>
          <w:color w:val="0070C0"/>
        </w:rPr>
        <w:t>If the mortgage becomes 90 days delinquent, you may be ineligible to receive any HAMP "Pay for Performance" incentives, including any accrued but unearned incentives.</w:t>
      </w:r>
    </w:p>
    <w:p w14:paraId="38A7D3F4" w14:textId="77777777" w:rsidR="009E6646" w:rsidRDefault="009E6646">
      <w:pPr>
        <w:jc w:val="both"/>
      </w:pPr>
    </w:p>
    <w:p w14:paraId="197B0E1C" w14:textId="77777777" w:rsidR="009E6646" w:rsidRDefault="00AF3125">
      <w:pPr>
        <w:jc w:val="both"/>
      </w:pPr>
      <w:r>
        <w:rPr>
          <w:b/>
          <w:bCs/>
          <w:u w:val="single"/>
        </w:rPr>
        <w:t>Credit Reporting:</w:t>
      </w:r>
    </w:p>
    <w:p w14:paraId="20D9132D" w14:textId="70C7DEB9" w:rsidR="009E6646" w:rsidRDefault="00AF3125">
      <w:pPr>
        <w:pStyle w:val="Heading3"/>
        <w:keepLines/>
        <w:widowControl/>
        <w:spacing w:before="119" w:after="0" w:line="247" w:lineRule="auto"/>
        <w:ind w:right="467"/>
        <w:rPr>
          <w:sz w:val="24"/>
          <w:szCs w:val="24"/>
        </w:rPr>
      </w:pPr>
      <w:bookmarkStart w:id="8" w:name="_Hlk6830156"/>
      <w:r>
        <w:rPr>
          <w:rFonts w:ascii="Cambria" w:eastAsia="Cambria" w:hAnsi="Cambria" w:cs="Cambria"/>
          <w:b w:val="0"/>
          <w:bCs w:val="0"/>
          <w:color w:val="0070C0"/>
          <w:sz w:val="24"/>
          <w:szCs w:val="24"/>
          <w:shd w:val="clear" w:color="auto" w:fill="FFFF00"/>
        </w:rPr>
        <w:t>IF</w:t>
      </w:r>
      <w:r>
        <w:rPr>
          <w:rFonts w:ascii="Cambria" w:eastAsia="Cambria" w:hAnsi="Cambria" w:cs="Cambria"/>
          <w:color w:val="0070C0"/>
          <w:sz w:val="24"/>
          <w:szCs w:val="24"/>
          <w:shd w:val="clear" w:color="auto" w:fill="FFFF00"/>
        </w:rPr>
        <w:t xml:space="preserve"> </w:t>
      </w:r>
      <w:r w:rsidR="00756661">
        <w:rPr>
          <w:rFonts w:ascii="Cambria" w:eastAsia="Cambria" w:hAnsi="Cambria" w:cs="Cambria"/>
          <w:color w:val="0070C0"/>
          <w:sz w:val="24"/>
          <w:szCs w:val="24"/>
          <w:shd w:val="clear" w:color="auto" w:fill="FFFF00"/>
        </w:rPr>
        <w:t>{[</w:t>
      </w:r>
      <w:commentRangeStart w:id="9"/>
      <w:r w:rsidR="00D03FB7" w:rsidRPr="00D03FB7">
        <w:rPr>
          <w:rFonts w:ascii="Calibri" w:eastAsia="Calibri" w:hAnsi="Calibri" w:cs="Calibri"/>
          <w:color w:val="0070C0"/>
          <w:sz w:val="22"/>
          <w:szCs w:val="22"/>
          <w:u w:val="single" w:color="0070C0"/>
          <w:shd w:val="clear" w:color="auto" w:fill="FFFF00"/>
        </w:rPr>
        <w:t>T267</w:t>
      </w:r>
      <w:commentRangeEnd w:id="9"/>
      <w:r w:rsidR="00D03FB7">
        <w:rPr>
          <w:rStyle w:val="CommentReference"/>
          <w:rFonts w:ascii="Calibri" w:eastAsia="Calibri" w:hAnsi="Calibri" w:cs="Calibri"/>
          <w:color w:val="0070C0"/>
          <w:sz w:val="22"/>
          <w:szCs w:val="22"/>
          <w:u w:val="single" w:color="0070C0"/>
          <w:shd w:val="clear" w:color="auto" w:fill="FFFF00"/>
        </w:rPr>
        <w:commentReference w:id="9"/>
      </w:r>
      <w:r w:rsidR="00756661">
        <w:rPr>
          <w:rFonts w:ascii="Calibri" w:eastAsia="Calibri" w:hAnsi="Calibri" w:cs="Calibri"/>
          <w:color w:val="0070C0"/>
          <w:sz w:val="22"/>
          <w:szCs w:val="22"/>
          <w:u w:val="single" w:color="0070C0"/>
          <w:shd w:val="clear" w:color="auto" w:fill="FFFF00"/>
        </w:rPr>
        <w:t>]}</w:t>
      </w:r>
      <w:r w:rsidR="00D03FB7" w:rsidRPr="00D03FB7">
        <w:rPr>
          <w:rFonts w:ascii="Calibri" w:eastAsia="Calibri" w:hAnsi="Calibri" w:cs="Calibri"/>
          <w:color w:val="0070C0"/>
          <w:sz w:val="22"/>
          <w:szCs w:val="22"/>
          <w:u w:val="single" w:color="0070C0"/>
          <w:shd w:val="clear" w:color="auto" w:fill="FFFF00"/>
        </w:rPr>
        <w:t xml:space="preserve"> </w:t>
      </w:r>
      <w:r w:rsidR="00756661">
        <w:rPr>
          <w:rFonts w:ascii="Calibri" w:eastAsia="Calibri" w:hAnsi="Calibri" w:cs="Calibri"/>
          <w:color w:val="0070C0"/>
          <w:sz w:val="22"/>
          <w:szCs w:val="22"/>
          <w:u w:val="single" w:color="0070C0"/>
          <w:shd w:val="clear" w:color="auto" w:fill="FFFF00"/>
        </w:rPr>
        <w:t>(</w:t>
      </w:r>
      <w:r w:rsidR="00D03FB7" w:rsidRPr="00D03FB7">
        <w:rPr>
          <w:rFonts w:ascii="Calibri" w:eastAsia="Calibri" w:hAnsi="Calibri" w:cs="Calibri"/>
          <w:color w:val="0070C0"/>
          <w:sz w:val="22"/>
          <w:szCs w:val="22"/>
          <w:u w:val="single" w:color="0070C0"/>
          <w:shd w:val="clear" w:color="auto" w:fill="FFFF00"/>
        </w:rPr>
        <w:t>Current FEMA Disaster Type</w:t>
      </w:r>
      <w:r w:rsidR="00756661">
        <w:rPr>
          <w:rFonts w:ascii="Calibri" w:eastAsia="Calibri" w:hAnsi="Calibri" w:cs="Calibri"/>
          <w:color w:val="0070C0"/>
          <w:sz w:val="22"/>
          <w:szCs w:val="22"/>
          <w:u w:val="single" w:color="0070C0"/>
          <w:shd w:val="clear" w:color="auto" w:fill="FFFF00"/>
        </w:rPr>
        <w:t>)</w:t>
      </w:r>
      <w:r w:rsidR="00D03FB7">
        <w:rPr>
          <w:rFonts w:ascii="Calibri" w:eastAsia="Calibri" w:hAnsi="Calibri" w:cs="Calibri"/>
          <w:color w:val="0070C0"/>
          <w:u w:val="single" w:color="0070C0"/>
          <w:shd w:val="clear" w:color="auto" w:fill="FFFF00"/>
        </w:rPr>
        <w:t xml:space="preserve"> </w:t>
      </w:r>
      <w:r w:rsidR="00172477">
        <w:rPr>
          <w:b w:val="0"/>
          <w:color w:val="FF0000"/>
          <w:shd w:val="clear" w:color="auto" w:fill="FFFF00"/>
        </w:rPr>
        <w:t>≠</w:t>
      </w:r>
      <w:r>
        <w:rPr>
          <w:rFonts w:ascii="Cambria" w:eastAsia="Cambria" w:hAnsi="Cambria" w:cs="Cambria"/>
          <w:color w:val="0070C0"/>
          <w:sz w:val="24"/>
          <w:szCs w:val="24"/>
          <w:shd w:val="clear" w:color="auto" w:fill="FFFF00"/>
        </w:rPr>
        <w:t xml:space="preserve"> </w:t>
      </w:r>
      <w:r w:rsidRPr="00D03FB7">
        <w:rPr>
          <w:rFonts w:ascii="Cambria" w:eastAsia="Cambria" w:hAnsi="Cambria" w:cs="Cambria"/>
          <w:color w:val="0070C0"/>
          <w:sz w:val="22"/>
          <w:szCs w:val="22"/>
          <w:shd w:val="clear" w:color="auto" w:fill="FFFF00"/>
        </w:rPr>
        <w:t>P</w:t>
      </w:r>
      <w:r>
        <w:rPr>
          <w:rFonts w:ascii="Cambria" w:eastAsia="Cambria" w:hAnsi="Cambria" w:cs="Cambria"/>
          <w:b w:val="0"/>
          <w:bCs w:val="0"/>
          <w:color w:val="0070C0"/>
          <w:sz w:val="24"/>
          <w:szCs w:val="24"/>
          <w:shd w:val="clear" w:color="auto" w:fill="FFFF00"/>
        </w:rPr>
        <w:t xml:space="preserve"> THEN INSERT THE </w:t>
      </w:r>
      <w:commentRangeStart w:id="10"/>
      <w:commentRangeStart w:id="11"/>
      <w:commentRangeStart w:id="12"/>
      <w:commentRangeStart w:id="13"/>
      <w:commentRangeStart w:id="14"/>
      <w:commentRangeStart w:id="15"/>
      <w:r>
        <w:rPr>
          <w:rFonts w:ascii="Cambria" w:eastAsia="Cambria" w:hAnsi="Cambria" w:cs="Cambria"/>
          <w:b w:val="0"/>
          <w:bCs w:val="0"/>
          <w:color w:val="0070C0"/>
          <w:sz w:val="24"/>
          <w:szCs w:val="24"/>
          <w:shd w:val="clear" w:color="auto" w:fill="FFFF00"/>
        </w:rPr>
        <w:t>FOLLOWING</w:t>
      </w:r>
      <w:commentRangeEnd w:id="10"/>
      <w:r>
        <w:rPr>
          <w:rStyle w:val="CommentReference"/>
          <w:rFonts w:ascii="Cambria" w:eastAsia="Cambria" w:hAnsi="Cambria" w:cs="Cambria"/>
          <w:b w:val="0"/>
          <w:bCs w:val="0"/>
          <w:color w:val="0070C0"/>
          <w:sz w:val="24"/>
          <w:szCs w:val="24"/>
          <w:shd w:val="clear" w:color="auto" w:fill="FFFF00"/>
        </w:rPr>
        <w:commentReference w:id="10"/>
      </w:r>
      <w:commentRangeEnd w:id="11"/>
      <w:r>
        <w:rPr>
          <w:rStyle w:val="CommentReference"/>
          <w:rFonts w:ascii="Cambria" w:eastAsia="Cambria" w:hAnsi="Cambria" w:cs="Cambria"/>
          <w:b w:val="0"/>
          <w:bCs w:val="0"/>
          <w:color w:val="0070C0"/>
          <w:sz w:val="24"/>
          <w:szCs w:val="24"/>
          <w:shd w:val="clear" w:color="auto" w:fill="FFFF00"/>
        </w:rPr>
        <w:commentReference w:id="11"/>
      </w:r>
      <w:commentRangeEnd w:id="12"/>
      <w:r>
        <w:rPr>
          <w:rStyle w:val="CommentReference"/>
          <w:rFonts w:ascii="Cambria" w:eastAsia="Cambria" w:hAnsi="Cambria" w:cs="Cambria"/>
          <w:b w:val="0"/>
          <w:bCs w:val="0"/>
          <w:color w:val="0070C0"/>
          <w:sz w:val="24"/>
          <w:szCs w:val="24"/>
          <w:shd w:val="clear" w:color="auto" w:fill="FFFF00"/>
        </w:rPr>
        <w:commentReference w:id="12"/>
      </w:r>
      <w:commentRangeEnd w:id="13"/>
      <w:r w:rsidR="00020852">
        <w:rPr>
          <w:rStyle w:val="CommentReference"/>
          <w:rFonts w:ascii="Cambria" w:eastAsia="Cambria" w:hAnsi="Cambria" w:cs="Cambria"/>
          <w:b w:val="0"/>
          <w:bCs w:val="0"/>
          <w:color w:val="0070C0"/>
          <w:sz w:val="24"/>
          <w:szCs w:val="24"/>
          <w:shd w:val="clear" w:color="auto" w:fill="FFFF00"/>
        </w:rPr>
        <w:commentReference w:id="13"/>
      </w:r>
      <w:commentRangeEnd w:id="14"/>
      <w:r w:rsidR="00172477">
        <w:rPr>
          <w:rStyle w:val="CommentReference"/>
          <w:rFonts w:ascii="Cambria" w:eastAsia="Cambria" w:hAnsi="Cambria" w:cs="Cambria"/>
          <w:b w:val="0"/>
          <w:bCs w:val="0"/>
          <w:color w:val="0070C0"/>
          <w:sz w:val="24"/>
          <w:szCs w:val="24"/>
          <w:shd w:val="clear" w:color="auto" w:fill="FFFF00"/>
        </w:rPr>
        <w:commentReference w:id="14"/>
      </w:r>
      <w:commentRangeEnd w:id="15"/>
      <w:r w:rsidR="00D03FB7">
        <w:rPr>
          <w:rStyle w:val="CommentReference"/>
          <w:rFonts w:ascii="Cambria" w:eastAsia="Cambria" w:hAnsi="Cambria" w:cs="Cambria"/>
          <w:b w:val="0"/>
          <w:bCs w:val="0"/>
          <w:color w:val="0070C0"/>
          <w:sz w:val="24"/>
          <w:szCs w:val="24"/>
          <w:shd w:val="clear" w:color="auto" w:fill="FFFF00"/>
        </w:rPr>
        <w:commentReference w:id="15"/>
      </w:r>
      <w:r>
        <w:rPr>
          <w:rFonts w:ascii="Cambria" w:eastAsia="Cambria" w:hAnsi="Cambria" w:cs="Cambria"/>
          <w:b w:val="0"/>
          <w:bCs w:val="0"/>
          <w:color w:val="0070C0"/>
          <w:sz w:val="24"/>
          <w:szCs w:val="24"/>
          <w:shd w:val="clear" w:color="auto" w:fill="FFFF00"/>
        </w:rPr>
        <w:t>:</w:t>
      </w:r>
    </w:p>
    <w:bookmarkEnd w:id="8"/>
    <w:p w14:paraId="37C1B516" w14:textId="77777777" w:rsidR="009E6646" w:rsidRDefault="00AF3125">
      <w:pPr>
        <w:jc w:val="both"/>
      </w:pPr>
      <w:r>
        <w:rPr>
          <w:color w:val="0070C0"/>
        </w:rPr>
        <w:t xml:space="preserve">Please note that we will continue to report the delinquency status of the loan to credit reporting agencies as well as your entry into a Forbearance Plan in accordance with the requirements of the Fair Credit Reporting Act and the Consumer Data Industry Association requirements. </w:t>
      </w:r>
      <w:r>
        <w:rPr>
          <w:b/>
          <w:bCs/>
          <w:color w:val="0070C0"/>
        </w:rPr>
        <w:t>CREDIT SCORING COMPANIES</w:t>
      </w:r>
      <w:r>
        <w:rPr>
          <w:color w:val="0070C0"/>
        </w:rPr>
        <w:t xml:space="preserve"> </w:t>
      </w:r>
      <w:r>
        <w:rPr>
          <w:b/>
          <w:bCs/>
          <w:color w:val="0070C0"/>
        </w:rPr>
        <w:t xml:space="preserve">MAY CONSIDER THE ENTRY INTO A FORBEARANCE PLAN AS AN INCREASED CREDIT RISK. AS A RESULT, ENTERING INTO A FORBEARANCE PLAN MAY ADVERSELY AFFECT YOUR CREDIT SCORE, PARTICULARLY </w:t>
      </w:r>
      <w:r>
        <w:rPr>
          <w:b/>
          <w:bCs/>
          <w:color w:val="0070C0"/>
        </w:rPr>
        <w:lastRenderedPageBreak/>
        <w:t>IF YOU ARE CURRENT ON THE MORTGAGE OR OTHERWISE HAVE A GOOD CREDIT SCORE.</w:t>
      </w:r>
    </w:p>
    <w:p w14:paraId="1D4CE64F" w14:textId="77777777" w:rsidR="009E6646" w:rsidRDefault="009E6646">
      <w:pPr>
        <w:jc w:val="both"/>
      </w:pPr>
    </w:p>
    <w:p w14:paraId="2A2C2BF5" w14:textId="771BEF32" w:rsidR="009E6646" w:rsidRDefault="00AF3125">
      <w:pPr>
        <w:jc w:val="both"/>
        <w:rPr>
          <w:sz w:val="24"/>
          <w:szCs w:val="24"/>
        </w:rPr>
      </w:pPr>
      <w:r>
        <w:rPr>
          <w:i/>
          <w:iCs/>
          <w:color w:val="0070C0"/>
          <w:shd w:val="clear" w:color="auto" w:fill="FFFF00"/>
        </w:rPr>
        <w:t>[If the forbearance plan is a result of an eligible disaster, then replace the preceding paragraph with the following</w:t>
      </w:r>
      <w:r>
        <w:rPr>
          <w:rFonts w:ascii="Cambria" w:eastAsia="Cambria" w:hAnsi="Cambria" w:cs="Cambria"/>
          <w:b/>
          <w:bCs/>
          <w:color w:val="0070C0"/>
          <w:sz w:val="24"/>
          <w:szCs w:val="24"/>
          <w:shd w:val="clear" w:color="auto" w:fill="FFFF00"/>
        </w:rPr>
        <w:t xml:space="preserve">: </w:t>
      </w:r>
      <w:r w:rsidR="00D03FB7">
        <w:rPr>
          <w:rFonts w:ascii="Cambria" w:eastAsia="Cambria" w:hAnsi="Cambria" w:cs="Cambria"/>
          <w:color w:val="0070C0"/>
          <w:sz w:val="24"/>
          <w:szCs w:val="24"/>
          <w:shd w:val="clear" w:color="auto" w:fill="FFFF00"/>
        </w:rPr>
        <w:t xml:space="preserve">IF </w:t>
      </w:r>
      <w:r w:rsidR="00756661">
        <w:rPr>
          <w:rFonts w:ascii="Cambria" w:eastAsia="Cambria" w:hAnsi="Cambria" w:cs="Cambria"/>
          <w:color w:val="0070C0"/>
          <w:sz w:val="24"/>
          <w:szCs w:val="24"/>
          <w:shd w:val="clear" w:color="auto" w:fill="FFFF00"/>
        </w:rPr>
        <w:t>{[</w:t>
      </w:r>
      <w:commentRangeStart w:id="16"/>
      <w:r w:rsidR="00D03FB7" w:rsidRPr="00D03FB7">
        <w:rPr>
          <w:b/>
          <w:bCs/>
          <w:color w:val="0070C0"/>
          <w:u w:val="single" w:color="0070C0"/>
          <w:shd w:val="clear" w:color="auto" w:fill="FFFF00"/>
        </w:rPr>
        <w:t>T267</w:t>
      </w:r>
      <w:commentRangeEnd w:id="16"/>
      <w:r w:rsidR="00D03FB7" w:rsidRPr="00D03FB7">
        <w:rPr>
          <w:rStyle w:val="CommentReference"/>
          <w:b/>
          <w:bCs/>
          <w:color w:val="0070C0"/>
          <w:sz w:val="22"/>
          <w:szCs w:val="22"/>
          <w:u w:val="single" w:color="0070C0"/>
          <w:shd w:val="clear" w:color="auto" w:fill="FFFF00"/>
        </w:rPr>
        <w:commentReference w:id="16"/>
      </w:r>
      <w:r w:rsidR="00D03FB7" w:rsidRPr="00D03FB7">
        <w:rPr>
          <w:b/>
          <w:bCs/>
          <w:color w:val="0070C0"/>
          <w:u w:val="single" w:color="0070C0"/>
          <w:shd w:val="clear" w:color="auto" w:fill="FFFF00"/>
        </w:rPr>
        <w:t xml:space="preserve"> </w:t>
      </w:r>
      <w:r w:rsidR="00756661">
        <w:rPr>
          <w:b/>
          <w:bCs/>
          <w:color w:val="0070C0"/>
          <w:u w:val="single" w:color="0070C0"/>
          <w:shd w:val="clear" w:color="auto" w:fill="FFFF00"/>
        </w:rPr>
        <w:t>]} (</w:t>
      </w:r>
      <w:r w:rsidR="00D03FB7" w:rsidRPr="00D03FB7">
        <w:rPr>
          <w:color w:val="0070C0"/>
          <w:u w:val="single" w:color="0070C0"/>
          <w:shd w:val="clear" w:color="auto" w:fill="FFFF00"/>
        </w:rPr>
        <w:t>Current FEMA Disaster Type</w:t>
      </w:r>
      <w:r w:rsidR="00756661">
        <w:rPr>
          <w:color w:val="0070C0"/>
          <w:u w:val="single" w:color="0070C0"/>
          <w:shd w:val="clear" w:color="auto" w:fill="FFFF00"/>
        </w:rPr>
        <w:t>)</w:t>
      </w:r>
      <w:r w:rsidR="00D03FB7">
        <w:rPr>
          <w:b/>
          <w:bCs/>
          <w:color w:val="0070C0"/>
          <w:u w:val="single" w:color="0070C0"/>
          <w:shd w:val="clear" w:color="auto" w:fill="FFFF00"/>
        </w:rPr>
        <w:t xml:space="preserve"> </w:t>
      </w:r>
      <w:r>
        <w:rPr>
          <w:b/>
          <w:bCs/>
          <w:color w:val="FF0000"/>
          <w:shd w:val="clear" w:color="auto" w:fill="FFFF00"/>
        </w:rPr>
        <w:t>=</w:t>
      </w:r>
      <w:r>
        <w:rPr>
          <w:rFonts w:ascii="Cambria" w:eastAsia="Cambria" w:hAnsi="Cambria" w:cs="Cambria"/>
          <w:color w:val="0070C0"/>
          <w:sz w:val="24"/>
          <w:szCs w:val="24"/>
          <w:shd w:val="clear" w:color="auto" w:fill="FFFF00"/>
        </w:rPr>
        <w:t xml:space="preserve"> ‘P’ Then Insert The </w:t>
      </w:r>
      <w:commentRangeStart w:id="17"/>
      <w:commentRangeStart w:id="18"/>
      <w:commentRangeStart w:id="19"/>
      <w:commentRangeStart w:id="20"/>
      <w:r>
        <w:rPr>
          <w:rFonts w:ascii="Cambria" w:eastAsia="Cambria" w:hAnsi="Cambria" w:cs="Cambria"/>
          <w:color w:val="0070C0"/>
          <w:sz w:val="24"/>
          <w:szCs w:val="24"/>
          <w:shd w:val="clear" w:color="auto" w:fill="FFFF00"/>
        </w:rPr>
        <w:t>Following</w:t>
      </w:r>
      <w:commentRangeEnd w:id="17"/>
      <w:r>
        <w:rPr>
          <w:rStyle w:val="CommentReference"/>
          <w:rFonts w:ascii="Cambria" w:eastAsia="Cambria" w:hAnsi="Cambria" w:cs="Cambria"/>
          <w:color w:val="0070C0"/>
          <w:sz w:val="24"/>
          <w:szCs w:val="24"/>
          <w:shd w:val="clear" w:color="auto" w:fill="FFFF00"/>
        </w:rPr>
        <w:commentReference w:id="17"/>
      </w:r>
      <w:commentRangeEnd w:id="18"/>
      <w:r>
        <w:rPr>
          <w:rStyle w:val="CommentReference"/>
          <w:rFonts w:ascii="Cambria" w:eastAsia="Cambria" w:hAnsi="Cambria" w:cs="Cambria"/>
          <w:color w:val="0070C0"/>
          <w:sz w:val="24"/>
          <w:szCs w:val="24"/>
          <w:shd w:val="clear" w:color="auto" w:fill="FFFF00"/>
        </w:rPr>
        <w:commentReference w:id="18"/>
      </w:r>
      <w:commentRangeEnd w:id="19"/>
      <w:r>
        <w:rPr>
          <w:rStyle w:val="CommentReference"/>
          <w:rFonts w:ascii="Cambria" w:eastAsia="Cambria" w:hAnsi="Cambria" w:cs="Cambria"/>
          <w:color w:val="0070C0"/>
          <w:sz w:val="24"/>
          <w:szCs w:val="24"/>
          <w:shd w:val="clear" w:color="auto" w:fill="FFFF00"/>
        </w:rPr>
        <w:commentReference w:id="19"/>
      </w:r>
      <w:commentRangeEnd w:id="20"/>
      <w:r w:rsidR="00D03FB7">
        <w:rPr>
          <w:rStyle w:val="CommentReference"/>
          <w:rFonts w:ascii="Cambria" w:eastAsia="Cambria" w:hAnsi="Cambria" w:cs="Cambria"/>
          <w:color w:val="0070C0"/>
          <w:sz w:val="24"/>
          <w:szCs w:val="24"/>
          <w:shd w:val="clear" w:color="auto" w:fill="FFFF00"/>
        </w:rPr>
        <w:commentReference w:id="20"/>
      </w:r>
      <w:r>
        <w:rPr>
          <w:rFonts w:ascii="Cambria" w:eastAsia="Cambria" w:hAnsi="Cambria" w:cs="Cambria"/>
          <w:color w:val="0070C0"/>
          <w:sz w:val="24"/>
          <w:szCs w:val="24"/>
          <w:shd w:val="clear" w:color="auto" w:fill="FFFF00"/>
        </w:rPr>
        <w:t>:</w:t>
      </w:r>
    </w:p>
    <w:p w14:paraId="760F1FB8" w14:textId="77777777" w:rsidR="009E6646" w:rsidRDefault="00AF3125">
      <w:pPr>
        <w:jc w:val="both"/>
      </w:pPr>
      <w:r>
        <w:rPr>
          <w:color w:val="0070C0"/>
        </w:rPr>
        <w:t>Please note that</w:t>
      </w:r>
      <w:r>
        <w:rPr>
          <w:b/>
          <w:bCs/>
          <w:color w:val="0070C0"/>
        </w:rPr>
        <w:t xml:space="preserve"> </w:t>
      </w:r>
      <w:r>
        <w:rPr>
          <w:color w:val="0070C0"/>
        </w:rPr>
        <w:t xml:space="preserve">we will not be reporting the delinquency status or the entry into a forbearance plan to credit reporting agencies during the term of the forbearance plan. </w:t>
      </w:r>
    </w:p>
    <w:p w14:paraId="3D40CBDB" w14:textId="77777777" w:rsidR="009E6646" w:rsidRDefault="00AF3125">
      <w:pPr>
        <w:widowControl/>
        <w:spacing w:after="120"/>
        <w:jc w:val="both"/>
      </w:pPr>
      <w:r>
        <w:rPr>
          <w:b/>
          <w:bCs/>
          <w:color w:val="0070C0"/>
        </w:rPr>
        <w:t>CREDIT REPORTING AGENCIES MAY CONSIDER WHETHER THERE IS AN INCREASED CREDIT RISK DUE TO THE LACK OF REPORTING. WE ARE UNCERTAIN AS TO THE IMPACT ON YOUR CREDIT SCORE, PARTICULARLY IF YOU ARE CURRENT ON THE MORTGAGE OR OTHERWISE HAVE A GOOD CREDIT SCORE.</w:t>
      </w:r>
    </w:p>
    <w:p w14:paraId="79D96DB1" w14:textId="77777777" w:rsidR="009E6646" w:rsidRDefault="009E6646">
      <w:pPr>
        <w:spacing w:before="9"/>
        <w:jc w:val="both"/>
      </w:pPr>
    </w:p>
    <w:p w14:paraId="2552170A" w14:textId="2F373200" w:rsidR="009E6646" w:rsidRDefault="00AF3125">
      <w:pPr>
        <w:jc w:val="both"/>
      </w:pPr>
      <w:r>
        <w:rPr>
          <w:i/>
          <w:iCs/>
          <w:color w:val="0070C0"/>
          <w:shd w:val="clear" w:color="auto" w:fill="FFFF00"/>
        </w:rPr>
        <w:t>[Mortgage Servicing Regulatory Notice and Right of Appeal* If review is based on an evaluation of a complete BRP and concerns property serving as the borrower's principal residence, then if required</w:t>
      </w:r>
      <w:r>
        <w:rPr>
          <w:i/>
          <w:iCs/>
          <w:color w:val="0070C0"/>
          <w:spacing w:val="-18"/>
          <w:shd w:val="clear" w:color="auto" w:fill="FFFF00"/>
        </w:rPr>
        <w:t xml:space="preserve"> </w:t>
      </w:r>
      <w:r>
        <w:rPr>
          <w:i/>
          <w:iCs/>
          <w:color w:val="0070C0"/>
          <w:shd w:val="clear" w:color="auto" w:fill="FFFF00"/>
        </w:rPr>
        <w:t>by applicable law, such as 12 C.F.R. §1024.41, add the following if the borrower was reviewed for other loan modification trial period plans and determined to be ineligible for any such trial period</w:t>
      </w:r>
      <w:r>
        <w:rPr>
          <w:i/>
          <w:iCs/>
          <w:color w:val="0070C0"/>
          <w:spacing w:val="-12"/>
          <w:shd w:val="clear" w:color="auto" w:fill="FFFF00"/>
        </w:rPr>
        <w:t xml:space="preserve"> </w:t>
      </w:r>
      <w:r>
        <w:rPr>
          <w:i/>
          <w:iCs/>
          <w:color w:val="0070C0"/>
          <w:shd w:val="clear" w:color="auto" w:fill="FFFF00"/>
        </w:rPr>
        <w:t>plans:</w:t>
      </w:r>
      <w:r>
        <w:rPr>
          <w:b/>
          <w:bCs/>
          <w:i/>
          <w:iCs/>
          <w:color w:val="0070C0"/>
          <w:shd w:val="clear" w:color="auto" w:fill="FFFF00"/>
        </w:rPr>
        <w:t xml:space="preserve"> IF </w:t>
      </w:r>
      <w:r w:rsidR="00756661">
        <w:rPr>
          <w:b/>
          <w:bCs/>
          <w:i/>
          <w:iCs/>
          <w:color w:val="0070C0"/>
          <w:shd w:val="clear" w:color="auto" w:fill="FFFF00"/>
        </w:rPr>
        <w:t>{{</w:t>
      </w:r>
      <w:commentRangeStart w:id="21"/>
      <w:r>
        <w:rPr>
          <w:b/>
          <w:bCs/>
          <w:i/>
          <w:iCs/>
          <w:color w:val="0070C0"/>
          <w:shd w:val="clear" w:color="auto" w:fill="FFFF00"/>
        </w:rPr>
        <w:t>M657</w:t>
      </w:r>
      <w:commentRangeEnd w:id="21"/>
      <w:r>
        <w:rPr>
          <w:rStyle w:val="CommentReference"/>
          <w:b/>
          <w:bCs/>
          <w:i/>
          <w:iCs/>
          <w:color w:val="0070C0"/>
          <w:sz w:val="22"/>
          <w:szCs w:val="22"/>
          <w:shd w:val="clear" w:color="auto" w:fill="FFFF00"/>
        </w:rPr>
        <w:commentReference w:id="21"/>
      </w:r>
      <w:r w:rsidR="00756661">
        <w:rPr>
          <w:b/>
          <w:bCs/>
          <w:i/>
          <w:iCs/>
          <w:color w:val="0070C0"/>
          <w:shd w:val="clear" w:color="auto" w:fill="FFFF00"/>
        </w:rPr>
        <w:t>]}</w:t>
      </w:r>
      <w:r>
        <w:rPr>
          <w:b/>
          <w:bCs/>
          <w:i/>
          <w:iCs/>
          <w:color w:val="0070C0"/>
          <w:shd w:val="clear" w:color="auto" w:fill="FFFF00"/>
        </w:rPr>
        <w:t xml:space="preserve"> (OCCUPANCY CODE</w:t>
      </w:r>
      <w:r w:rsidR="00756661">
        <w:rPr>
          <w:b/>
          <w:bCs/>
          <w:i/>
          <w:iCs/>
          <w:color w:val="0070C0"/>
          <w:shd w:val="clear" w:color="auto" w:fill="FFFF00"/>
        </w:rPr>
        <w:t>)</w:t>
      </w:r>
      <w:r>
        <w:rPr>
          <w:b/>
          <w:bCs/>
          <w:i/>
          <w:iCs/>
          <w:color w:val="0070C0"/>
          <w:shd w:val="clear" w:color="auto" w:fill="FFFF00"/>
        </w:rPr>
        <w:t xml:space="preserve"> = 1 (OCCUPIED BY THE OWNER) THEN INSERT THE FOLLOWING</w:t>
      </w:r>
    </w:p>
    <w:p w14:paraId="1DC18842" w14:textId="77777777" w:rsidR="009E6646" w:rsidRDefault="009E6646">
      <w:pPr>
        <w:spacing w:before="9"/>
        <w:jc w:val="both"/>
      </w:pPr>
    </w:p>
    <w:p w14:paraId="24950DFE" w14:textId="77777777" w:rsidR="009E6646" w:rsidRDefault="00AF3125">
      <w:pPr>
        <w:spacing w:before="9"/>
        <w:jc w:val="both"/>
      </w:pPr>
      <w:r>
        <w:rPr>
          <w:b/>
          <w:bCs/>
          <w:color w:val="0070C0"/>
          <w:u w:val="single" w:color="0070C0"/>
        </w:rPr>
        <w:t>Loan Modification Trial Period Plan:</w:t>
      </w:r>
    </w:p>
    <w:p w14:paraId="05467DBA" w14:textId="77777777" w:rsidR="009E6646" w:rsidRDefault="009E6646">
      <w:pPr>
        <w:spacing w:before="9"/>
        <w:jc w:val="both"/>
      </w:pPr>
    </w:p>
    <w:p w14:paraId="7C5201BD" w14:textId="3D5DBEC1" w:rsidR="009E6646" w:rsidRDefault="00AF3125">
      <w:pPr>
        <w:spacing w:before="9"/>
        <w:jc w:val="both"/>
      </w:pPr>
      <w:r>
        <w:rPr>
          <w:color w:val="0070C0"/>
        </w:rPr>
        <w:t xml:space="preserve">You were evaluated for mortgage payment assistance based on the eligibility requirements of </w:t>
      </w:r>
      <w:r>
        <w:rPr>
          <w:b/>
          <w:bCs/>
          <w:color w:val="0070C0"/>
          <w:shd w:val="clear" w:color="auto" w:fill="FFFF00"/>
        </w:rPr>
        <w:t xml:space="preserve">IF </w:t>
      </w:r>
      <w:r w:rsidR="00756661">
        <w:rPr>
          <w:b/>
          <w:bCs/>
          <w:color w:val="0070C0"/>
          <w:shd w:val="clear" w:color="auto" w:fill="FFFF00"/>
        </w:rPr>
        <w:t>{[</w:t>
      </w:r>
      <w:r>
        <w:rPr>
          <w:b/>
          <w:bCs/>
          <w:color w:val="0070C0"/>
          <w:shd w:val="clear" w:color="auto" w:fill="FFFF00"/>
        </w:rPr>
        <w:t>M002</w:t>
      </w:r>
      <w:r w:rsidR="00756661">
        <w:rPr>
          <w:b/>
          <w:bCs/>
          <w:color w:val="0070C0"/>
          <w:shd w:val="clear" w:color="auto" w:fill="FFFF00"/>
        </w:rPr>
        <w:t>]}</w:t>
      </w:r>
      <w:r>
        <w:rPr>
          <w:b/>
          <w:bCs/>
          <w:color w:val="0070C0"/>
          <w:shd w:val="clear" w:color="auto" w:fill="FFFF00"/>
        </w:rPr>
        <w:t xml:space="preserve"> </w:t>
      </w:r>
      <w:r w:rsidR="00756661">
        <w:rPr>
          <w:b/>
          <w:bCs/>
          <w:color w:val="0070C0"/>
          <w:shd w:val="clear" w:color="auto" w:fill="FFFF00"/>
        </w:rPr>
        <w:t>(</w:t>
      </w:r>
      <w:r>
        <w:rPr>
          <w:color w:val="0070C0"/>
          <w:shd w:val="clear" w:color="auto" w:fill="FFFF00"/>
        </w:rPr>
        <w:t>Investor</w:t>
      </w:r>
      <w:r w:rsidR="00756661">
        <w:rPr>
          <w:color w:val="0070C0"/>
          <w:shd w:val="clear" w:color="auto" w:fill="FFFF00"/>
        </w:rPr>
        <w:t>)</w:t>
      </w:r>
      <w:r>
        <w:rPr>
          <w:color w:val="0070C0"/>
          <w:shd w:val="clear" w:color="auto" w:fill="FFFF00"/>
        </w:rPr>
        <w:t xml:space="preserve"> = H00-</w:t>
      </w:r>
      <w:commentRangeStart w:id="22"/>
      <w:commentRangeStart w:id="23"/>
      <w:r>
        <w:rPr>
          <w:color w:val="0070C0"/>
          <w:shd w:val="clear" w:color="auto" w:fill="FFFF00"/>
        </w:rPr>
        <w:t>H099</w:t>
      </w:r>
      <w:commentRangeEnd w:id="22"/>
      <w:r>
        <w:rPr>
          <w:rStyle w:val="CommentReference"/>
          <w:color w:val="0070C0"/>
          <w:sz w:val="22"/>
          <w:szCs w:val="22"/>
          <w:shd w:val="clear" w:color="auto" w:fill="FFFF00"/>
        </w:rPr>
        <w:commentReference w:id="22"/>
      </w:r>
      <w:commentRangeEnd w:id="23"/>
      <w:r>
        <w:rPr>
          <w:rStyle w:val="CommentReference"/>
          <w:color w:val="0070C0"/>
          <w:sz w:val="22"/>
          <w:szCs w:val="22"/>
          <w:shd w:val="clear" w:color="auto" w:fill="FFFF00"/>
        </w:rPr>
        <w:commentReference w:id="23"/>
      </w:r>
      <w:r>
        <w:rPr>
          <w:color w:val="0070C0"/>
          <w:shd w:val="clear" w:color="auto" w:fill="FFFF00"/>
        </w:rPr>
        <w:t xml:space="preserve"> then “</w:t>
      </w:r>
      <w:r>
        <w:rPr>
          <w:color w:val="0070C0"/>
        </w:rPr>
        <w:t>Freddie Mac</w:t>
      </w:r>
      <w:r>
        <w:rPr>
          <w:color w:val="0070C0"/>
          <w:shd w:val="clear" w:color="auto" w:fill="FFFF00"/>
        </w:rPr>
        <w:t>”</w:t>
      </w:r>
      <w:r>
        <w:rPr>
          <w:b/>
          <w:bCs/>
          <w:color w:val="0070C0"/>
          <w:shd w:val="clear" w:color="auto" w:fill="FFFF00"/>
        </w:rPr>
        <w:t xml:space="preserve"> IF </w:t>
      </w:r>
      <w:r w:rsidR="00756661">
        <w:rPr>
          <w:b/>
          <w:bCs/>
          <w:color w:val="0070C0"/>
          <w:shd w:val="clear" w:color="auto" w:fill="FFFF00"/>
        </w:rPr>
        <w:t>{[</w:t>
      </w:r>
      <w:r>
        <w:rPr>
          <w:b/>
          <w:bCs/>
          <w:color w:val="0070C0"/>
          <w:shd w:val="clear" w:color="auto" w:fill="FFFF00"/>
        </w:rPr>
        <w:t>M002</w:t>
      </w:r>
      <w:r w:rsidR="00756661">
        <w:rPr>
          <w:b/>
          <w:bCs/>
          <w:color w:val="0070C0"/>
          <w:shd w:val="clear" w:color="auto" w:fill="FFFF00"/>
        </w:rPr>
        <w:t>]}</w:t>
      </w:r>
      <w:r>
        <w:rPr>
          <w:b/>
          <w:bCs/>
          <w:color w:val="0070C0"/>
          <w:shd w:val="clear" w:color="auto" w:fill="FFFF00"/>
        </w:rPr>
        <w:t xml:space="preserve"> </w:t>
      </w:r>
      <w:r w:rsidR="00756661">
        <w:rPr>
          <w:b/>
          <w:bCs/>
          <w:color w:val="0070C0"/>
          <w:shd w:val="clear" w:color="auto" w:fill="FFFF00"/>
        </w:rPr>
        <w:t>(</w:t>
      </w:r>
      <w:r>
        <w:rPr>
          <w:color w:val="0070C0"/>
          <w:shd w:val="clear" w:color="auto" w:fill="FFFF00"/>
        </w:rPr>
        <w:t>Investor</w:t>
      </w:r>
      <w:r w:rsidR="00756661">
        <w:rPr>
          <w:color w:val="0070C0"/>
          <w:shd w:val="clear" w:color="auto" w:fill="FFFF00"/>
        </w:rPr>
        <w:t>)</w:t>
      </w:r>
      <w:r>
        <w:rPr>
          <w:color w:val="0070C0"/>
          <w:shd w:val="clear" w:color="auto" w:fill="FFFF00"/>
        </w:rPr>
        <w:t xml:space="preserve"> = F00-</w:t>
      </w:r>
      <w:commentRangeStart w:id="24"/>
      <w:commentRangeStart w:id="25"/>
      <w:r>
        <w:rPr>
          <w:color w:val="0070C0"/>
          <w:shd w:val="clear" w:color="auto" w:fill="FFFF00"/>
        </w:rPr>
        <w:t>F099</w:t>
      </w:r>
      <w:commentRangeEnd w:id="24"/>
      <w:r>
        <w:rPr>
          <w:rStyle w:val="CommentReference"/>
          <w:color w:val="0070C0"/>
          <w:sz w:val="22"/>
          <w:szCs w:val="22"/>
          <w:shd w:val="clear" w:color="auto" w:fill="FFFF00"/>
        </w:rPr>
        <w:commentReference w:id="24"/>
      </w:r>
      <w:commentRangeEnd w:id="25"/>
      <w:r>
        <w:rPr>
          <w:rStyle w:val="CommentReference"/>
          <w:color w:val="0070C0"/>
          <w:sz w:val="22"/>
          <w:szCs w:val="22"/>
          <w:shd w:val="clear" w:color="auto" w:fill="FFFF00"/>
        </w:rPr>
        <w:commentReference w:id="25"/>
      </w:r>
      <w:r>
        <w:rPr>
          <w:color w:val="0070C0"/>
          <w:shd w:val="clear" w:color="auto" w:fill="FFFF00"/>
        </w:rPr>
        <w:t xml:space="preserve"> then “</w:t>
      </w:r>
      <w:r>
        <w:rPr>
          <w:color w:val="0070C0"/>
        </w:rPr>
        <w:t>Fannie Mae</w:t>
      </w:r>
      <w:r>
        <w:rPr>
          <w:color w:val="0070C0"/>
          <w:shd w:val="clear" w:color="auto" w:fill="FFFF00"/>
        </w:rPr>
        <w:t>”</w:t>
      </w:r>
      <w:r>
        <w:rPr>
          <w:color w:val="0070C0"/>
        </w:rPr>
        <w:t xml:space="preserve">, the owner of your mortgage loan. </w:t>
      </w:r>
      <w:r>
        <w:rPr>
          <w:b/>
          <w:bCs/>
          <w:color w:val="0070C0"/>
          <w:shd w:val="clear" w:color="auto" w:fill="FFFF00"/>
        </w:rPr>
        <w:t xml:space="preserve">IF </w:t>
      </w:r>
      <w:r w:rsidR="00756661">
        <w:rPr>
          <w:b/>
          <w:bCs/>
          <w:color w:val="0070C0"/>
          <w:shd w:val="clear" w:color="auto" w:fill="FFFF00"/>
        </w:rPr>
        <w:t>{[</w:t>
      </w:r>
      <w:r>
        <w:rPr>
          <w:b/>
          <w:bCs/>
          <w:color w:val="0070C0"/>
          <w:shd w:val="clear" w:color="auto" w:fill="FFFF00"/>
        </w:rPr>
        <w:t>M002</w:t>
      </w:r>
      <w:r w:rsidR="00756661">
        <w:rPr>
          <w:b/>
          <w:bCs/>
          <w:color w:val="0070C0"/>
          <w:shd w:val="clear" w:color="auto" w:fill="FFFF00"/>
        </w:rPr>
        <w:t>]}</w:t>
      </w:r>
      <w:r>
        <w:rPr>
          <w:color w:val="0070C0"/>
          <w:shd w:val="clear" w:color="auto" w:fill="FFFF00"/>
        </w:rPr>
        <w:t xml:space="preserve"> = </w:t>
      </w:r>
      <w:commentRangeStart w:id="26"/>
      <w:commentRangeStart w:id="27"/>
      <w:r>
        <w:rPr>
          <w:color w:val="0070C0"/>
          <w:shd w:val="clear" w:color="auto" w:fill="FFFF00"/>
        </w:rPr>
        <w:t>H00</w:t>
      </w:r>
      <w:commentRangeEnd w:id="26"/>
      <w:r>
        <w:rPr>
          <w:rStyle w:val="CommentReference"/>
          <w:color w:val="0070C0"/>
          <w:sz w:val="22"/>
          <w:szCs w:val="22"/>
          <w:shd w:val="clear" w:color="auto" w:fill="FFFF00"/>
        </w:rPr>
        <w:commentReference w:id="26"/>
      </w:r>
      <w:commentRangeEnd w:id="27"/>
      <w:r>
        <w:rPr>
          <w:rStyle w:val="CommentReference"/>
          <w:color w:val="0070C0"/>
          <w:sz w:val="22"/>
          <w:szCs w:val="22"/>
          <w:shd w:val="clear" w:color="auto" w:fill="FFFF00"/>
        </w:rPr>
        <w:commentReference w:id="27"/>
      </w:r>
      <w:r>
        <w:rPr>
          <w:color w:val="0070C0"/>
          <w:shd w:val="clear" w:color="auto" w:fill="FFFF00"/>
        </w:rPr>
        <w:t>-H099 then “</w:t>
      </w:r>
      <w:r>
        <w:rPr>
          <w:color w:val="0070C0"/>
        </w:rPr>
        <w:t>Freddie Mac’s</w:t>
      </w:r>
      <w:r>
        <w:rPr>
          <w:color w:val="0070C0"/>
          <w:shd w:val="clear" w:color="auto" w:fill="FFFF00"/>
        </w:rPr>
        <w:t xml:space="preserve">” </w:t>
      </w:r>
      <w:r>
        <w:rPr>
          <w:b/>
          <w:bCs/>
          <w:color w:val="0070C0"/>
          <w:shd w:val="clear" w:color="auto" w:fill="FFFF00"/>
        </w:rPr>
        <w:t>IF</w:t>
      </w:r>
      <w:r w:rsidR="00756661">
        <w:rPr>
          <w:b/>
          <w:bCs/>
          <w:color w:val="0070C0"/>
          <w:shd w:val="clear" w:color="auto" w:fill="FFFF00"/>
        </w:rPr>
        <w:t xml:space="preserve"> {[</w:t>
      </w:r>
      <w:r>
        <w:rPr>
          <w:b/>
          <w:bCs/>
          <w:color w:val="0070C0"/>
          <w:shd w:val="clear" w:color="auto" w:fill="FFFF00"/>
        </w:rPr>
        <w:t>M002</w:t>
      </w:r>
      <w:r w:rsidR="00756661">
        <w:rPr>
          <w:b/>
          <w:bCs/>
          <w:color w:val="0070C0"/>
          <w:shd w:val="clear" w:color="auto" w:fill="FFFF00"/>
        </w:rPr>
        <w:t>]}</w:t>
      </w:r>
      <w:r>
        <w:rPr>
          <w:b/>
          <w:bCs/>
          <w:color w:val="0070C0"/>
          <w:shd w:val="clear" w:color="auto" w:fill="FFFF00"/>
        </w:rPr>
        <w:t xml:space="preserve"> </w:t>
      </w:r>
      <w:r w:rsidR="00756661">
        <w:rPr>
          <w:b/>
          <w:bCs/>
          <w:color w:val="0070C0"/>
          <w:shd w:val="clear" w:color="auto" w:fill="FFFF00"/>
        </w:rPr>
        <w:t>(</w:t>
      </w:r>
      <w:r>
        <w:rPr>
          <w:color w:val="0070C0"/>
          <w:shd w:val="clear" w:color="auto" w:fill="FFFF00"/>
        </w:rPr>
        <w:t>Investor</w:t>
      </w:r>
      <w:r w:rsidR="00756661">
        <w:rPr>
          <w:color w:val="0070C0"/>
          <w:shd w:val="clear" w:color="auto" w:fill="FFFF00"/>
        </w:rPr>
        <w:t>)</w:t>
      </w:r>
      <w:r>
        <w:rPr>
          <w:color w:val="0070C0"/>
          <w:shd w:val="clear" w:color="auto" w:fill="FFFF00"/>
        </w:rPr>
        <w:t xml:space="preserve"> = F00-</w:t>
      </w:r>
      <w:commentRangeStart w:id="28"/>
      <w:commentRangeStart w:id="29"/>
      <w:r>
        <w:rPr>
          <w:color w:val="0070C0"/>
          <w:shd w:val="clear" w:color="auto" w:fill="FFFF00"/>
        </w:rPr>
        <w:t>F099</w:t>
      </w:r>
      <w:commentRangeEnd w:id="28"/>
      <w:r>
        <w:rPr>
          <w:rStyle w:val="CommentReference"/>
          <w:color w:val="0070C0"/>
          <w:sz w:val="22"/>
          <w:szCs w:val="22"/>
          <w:shd w:val="clear" w:color="auto" w:fill="FFFF00"/>
        </w:rPr>
        <w:commentReference w:id="28"/>
      </w:r>
      <w:commentRangeEnd w:id="29"/>
      <w:r>
        <w:rPr>
          <w:rStyle w:val="CommentReference"/>
          <w:color w:val="0070C0"/>
          <w:sz w:val="22"/>
          <w:szCs w:val="22"/>
          <w:shd w:val="clear" w:color="auto" w:fill="FFFF00"/>
        </w:rPr>
        <w:commentReference w:id="29"/>
      </w:r>
      <w:r>
        <w:rPr>
          <w:color w:val="0070C0"/>
          <w:shd w:val="clear" w:color="auto" w:fill="FFFF00"/>
        </w:rPr>
        <w:t xml:space="preserve"> then “</w:t>
      </w:r>
      <w:r>
        <w:rPr>
          <w:color w:val="0070C0"/>
        </w:rPr>
        <w:t>Fannie Mae’s</w:t>
      </w:r>
      <w:r>
        <w:rPr>
          <w:color w:val="0070C0"/>
          <w:shd w:val="clear" w:color="auto" w:fill="FFFF00"/>
        </w:rPr>
        <w:t>”</w:t>
      </w:r>
      <w:r>
        <w:rPr>
          <w:color w:val="0070C0"/>
        </w:rPr>
        <w:t xml:space="preserve"> requirements for determining borrower eligibility for mortgage payment assistance include determining whether the borrower is experiencing a temporary or permanent financial hardship. </w:t>
      </w:r>
    </w:p>
    <w:p w14:paraId="0675E157" w14:textId="77777777" w:rsidR="009E6646" w:rsidRDefault="00AF3125">
      <w:pPr>
        <w:spacing w:before="9"/>
        <w:jc w:val="both"/>
      </w:pPr>
      <w:r>
        <w:rPr>
          <w:color w:val="0070C0"/>
        </w:rPr>
        <w:t xml:space="preserve"> </w:t>
      </w:r>
    </w:p>
    <w:p w14:paraId="73526EFD" w14:textId="77777777" w:rsidR="009E6646" w:rsidRDefault="00AF3125">
      <w:pPr>
        <w:spacing w:before="9"/>
        <w:jc w:val="both"/>
      </w:pPr>
      <w:r>
        <w:rPr>
          <w:color w:val="0070C0"/>
        </w:rPr>
        <w:t>Based on our review of your financial circumstances, we have determined that currently you do not have a hardship that has caused a long-term or permanent increase in expenses or decrease in income that would require a loan modification. Because you have a temporary hardship and the capacity to bring the mortgage loan current following this Forbearance Plan, you are ineligible other Loan Modification plans.</w:t>
      </w:r>
    </w:p>
    <w:p w14:paraId="3C78DC71" w14:textId="77777777" w:rsidR="009E6646" w:rsidRDefault="009E6646">
      <w:pPr>
        <w:spacing w:before="9"/>
        <w:jc w:val="both"/>
      </w:pPr>
    </w:p>
    <w:p w14:paraId="03ADB0B3" w14:textId="77777777" w:rsidR="009E6646" w:rsidRDefault="00AF3125">
      <w:pPr>
        <w:spacing w:before="9"/>
        <w:jc w:val="both"/>
      </w:pPr>
      <w:r>
        <w:rPr>
          <w:b/>
          <w:bCs/>
          <w:color w:val="0070C0"/>
          <w:u w:val="single" w:color="0070C0"/>
        </w:rPr>
        <w:t>Right to Appeal:</w:t>
      </w:r>
    </w:p>
    <w:p w14:paraId="396067BE" w14:textId="77777777" w:rsidR="009E6646" w:rsidRDefault="009E6646">
      <w:pPr>
        <w:spacing w:before="9"/>
        <w:jc w:val="both"/>
      </w:pPr>
    </w:p>
    <w:p w14:paraId="4278BE03" w14:textId="5F368BE6" w:rsidR="009E6646" w:rsidRDefault="00AF3125">
      <w:pPr>
        <w:jc w:val="both"/>
      </w:pPr>
      <w:r>
        <w:rPr>
          <w:color w:val="0070C0"/>
        </w:rPr>
        <w:t>You have the right to appeal our determination not to offer you the loan modification Trial Period Plan(s) listed above. If you would like to appeal, you must contact us in writing at the address provided below, no later than</w:t>
      </w:r>
      <w:r>
        <w:rPr>
          <w:b/>
          <w:bCs/>
          <w:color w:val="0070C0"/>
        </w:rPr>
        <w:t xml:space="preserve"> [</w:t>
      </w:r>
      <w:r w:rsidR="0066470C" w:rsidRPr="0066470C">
        <w:rPr>
          <w:b/>
          <w:bCs/>
          <w:color w:val="EE0000"/>
        </w:rPr>
        <w:t>{[</w:t>
      </w:r>
      <w:r>
        <w:rPr>
          <w:b/>
          <w:bCs/>
          <w:color w:val="FF0000"/>
        </w:rPr>
        <w:t>L001E7</w:t>
      </w:r>
      <w:r w:rsidR="0066470C">
        <w:rPr>
          <w:b/>
          <w:bCs/>
          <w:color w:val="FF0000"/>
        </w:rPr>
        <w:t xml:space="preserve">]} </w:t>
      </w:r>
      <w:r>
        <w:rPr>
          <w:b/>
          <w:bCs/>
          <w:color w:val="0070C0"/>
        </w:rPr>
        <w:t>+14 Days],</w:t>
      </w:r>
      <w:r>
        <w:rPr>
          <w:color w:val="0070C0"/>
        </w:rPr>
        <w:t xml:space="preserve"> and state that you are requesting an appeal of our decision. You must include in the appeal your name, property address, and mortgage loan number. You may also specify the reasons for your appeal and provide any supporting documentation. Your right to appeal expires </w:t>
      </w:r>
      <w:r>
        <w:rPr>
          <w:b/>
          <w:bCs/>
          <w:color w:val="0070C0"/>
        </w:rPr>
        <w:t>[</w:t>
      </w:r>
      <w:r w:rsidR="0066470C" w:rsidRPr="0066470C">
        <w:rPr>
          <w:b/>
          <w:bCs/>
          <w:color w:val="EE0000"/>
        </w:rPr>
        <w:t>{[</w:t>
      </w:r>
      <w:r>
        <w:rPr>
          <w:b/>
          <w:bCs/>
          <w:color w:val="FF0000"/>
        </w:rPr>
        <w:t>L001E7</w:t>
      </w:r>
      <w:r w:rsidR="0066470C">
        <w:rPr>
          <w:b/>
          <w:bCs/>
          <w:color w:val="FF0000"/>
        </w:rPr>
        <w:t xml:space="preserve">]} </w:t>
      </w:r>
      <w:r>
        <w:rPr>
          <w:b/>
          <w:bCs/>
          <w:color w:val="0070C0"/>
        </w:rPr>
        <w:t>+14 Days]</w:t>
      </w:r>
      <w:r>
        <w:rPr>
          <w:color w:val="0070C0"/>
        </w:rPr>
        <w:t>.</w:t>
      </w:r>
      <w:r>
        <w:rPr>
          <w:b/>
          <w:bCs/>
          <w:color w:val="0070C0"/>
        </w:rPr>
        <w:t xml:space="preserve"> </w:t>
      </w:r>
      <w:r>
        <w:rPr>
          <w:color w:val="0070C0"/>
        </w:rPr>
        <w:t xml:space="preserve">Any appeal requests or documentation received after </w:t>
      </w:r>
      <w:r>
        <w:rPr>
          <w:b/>
          <w:bCs/>
          <w:color w:val="0070C0"/>
        </w:rPr>
        <w:t>[</w:t>
      </w:r>
      <w:r w:rsidR="0066470C" w:rsidRPr="0066470C">
        <w:rPr>
          <w:b/>
          <w:bCs/>
          <w:color w:val="EE0000"/>
        </w:rPr>
        <w:t>{[</w:t>
      </w:r>
      <w:r>
        <w:rPr>
          <w:b/>
          <w:bCs/>
          <w:color w:val="FF0000"/>
        </w:rPr>
        <w:t>L001E7</w:t>
      </w:r>
      <w:r w:rsidR="0066470C">
        <w:rPr>
          <w:b/>
          <w:bCs/>
          <w:color w:val="FF0000"/>
        </w:rPr>
        <w:t>]}</w:t>
      </w:r>
      <w:r>
        <w:rPr>
          <w:b/>
          <w:bCs/>
          <w:color w:val="0070C0"/>
        </w:rPr>
        <w:t xml:space="preserve">+14 Days] </w:t>
      </w:r>
      <w:r>
        <w:rPr>
          <w:color w:val="0070C0"/>
        </w:rPr>
        <w:t xml:space="preserve">may not be considered.  </w:t>
      </w:r>
    </w:p>
    <w:p w14:paraId="2D1E58B3" w14:textId="77777777" w:rsidR="009E6646" w:rsidRDefault="00AF3125">
      <w:pPr>
        <w:jc w:val="both"/>
      </w:pPr>
      <w:r>
        <w:tab/>
      </w:r>
    </w:p>
    <w:p w14:paraId="003D9C2E" w14:textId="77777777" w:rsidR="009E6646" w:rsidRDefault="00AF3125">
      <w:pPr>
        <w:jc w:val="both"/>
      </w:pPr>
      <w:r>
        <w:rPr>
          <w:color w:val="0070C0"/>
        </w:rPr>
        <w:t>If you elect to appeal, we will provide you a written notice of our appeal decision within 30 calendar days of receiving your appeal. Our appeal decision is final, and not subject to further appeal.</w:t>
      </w:r>
    </w:p>
    <w:p w14:paraId="569D3952" w14:textId="77777777" w:rsidR="009E6646" w:rsidRDefault="00AF3125">
      <w:pPr>
        <w:jc w:val="both"/>
      </w:pPr>
      <w:r>
        <w:tab/>
      </w:r>
    </w:p>
    <w:p w14:paraId="68ACE9DC" w14:textId="62EAFFD9" w:rsidR="009E6646" w:rsidRDefault="00AF3125">
      <w:r>
        <w:rPr>
          <w:color w:val="0070C0"/>
        </w:rPr>
        <w:lastRenderedPageBreak/>
        <w:t xml:space="preserve">If you elect to appeal, you do not have to accept this Forbearance Plan until resolution of the appeal. If we determine on appeal that you are eligible for a loan modification Trial Period Plan, we will send you an offer for that Trial Period Plan. In that case, you may choose to accept the current Forbearance Plan offer or you may notify us of your intent to accept the new Trial Period Plan offer by contacting us at </w:t>
      </w:r>
      <w:r w:rsidR="0066470C">
        <w:rPr>
          <w:color w:val="0070C0"/>
        </w:rPr>
        <w:t>{[</w:t>
      </w:r>
      <w:r>
        <w:rPr>
          <w:color w:val="0070C0"/>
        </w:rPr>
        <w:t>LossPreventionPhoneNumberTollFree</w:t>
      </w:r>
      <w:r w:rsidR="0066470C">
        <w:rPr>
          <w:color w:val="0070C0"/>
        </w:rPr>
        <w:t xml:space="preserve">]} </w:t>
      </w:r>
      <w:r>
        <w:rPr>
          <w:color w:val="0070C0"/>
        </w:rPr>
        <w:t xml:space="preserve">or in writing at </w:t>
      </w:r>
      <w:r w:rsidR="0066470C">
        <w:rPr>
          <w:color w:val="0070C0"/>
        </w:rPr>
        <w:t>{[</w:t>
      </w:r>
      <w:r>
        <w:rPr>
          <w:color w:val="0070C0"/>
        </w:rPr>
        <w:t>CompanyLongName</w:t>
      </w:r>
      <w:r w:rsidR="0066470C">
        <w:rPr>
          <w:color w:val="0070C0"/>
        </w:rPr>
        <w:t>]}</w:t>
      </w:r>
      <w:r>
        <w:rPr>
          <w:color w:val="0070C0"/>
        </w:rPr>
        <w:t xml:space="preserve"> </w:t>
      </w:r>
      <w:r w:rsidR="0066470C">
        <w:rPr>
          <w:color w:val="0070C0"/>
        </w:rPr>
        <w:t>{[</w:t>
      </w:r>
      <w:r>
        <w:rPr>
          <w:color w:val="0070C0"/>
        </w:rPr>
        <w:t>CompanyReturnAddr1</w:t>
      </w:r>
      <w:r w:rsidR="0066470C">
        <w:rPr>
          <w:color w:val="0070C0"/>
        </w:rPr>
        <w:t>]}</w:t>
      </w:r>
      <w:r>
        <w:rPr>
          <w:color w:val="0070C0"/>
        </w:rPr>
        <w:t xml:space="preserve"> </w:t>
      </w:r>
      <w:r w:rsidR="0066470C">
        <w:rPr>
          <w:color w:val="0070C0"/>
        </w:rPr>
        <w:t>{[</w:t>
      </w:r>
      <w:commentRangeStart w:id="30"/>
      <w:r>
        <w:rPr>
          <w:color w:val="0070C0"/>
        </w:rPr>
        <w:t>CompanyReturnAddr2</w:t>
      </w:r>
      <w:commentRangeEnd w:id="30"/>
      <w:r>
        <w:rPr>
          <w:rStyle w:val="CommentReference"/>
          <w:color w:val="0070C0"/>
          <w:sz w:val="22"/>
          <w:szCs w:val="22"/>
        </w:rPr>
        <w:commentReference w:id="30"/>
      </w:r>
      <w:r w:rsidR="0066470C">
        <w:rPr>
          <w:color w:val="0070C0"/>
        </w:rPr>
        <w:t>]}</w:t>
      </w:r>
      <w:r>
        <w:rPr>
          <w:color w:val="0070C0"/>
        </w:rPr>
        <w:t xml:space="preserve"> no later than 14 calendar days from the date of the appeal decision. </w:t>
      </w:r>
      <w:bookmarkStart w:id="31" w:name="_Hlk10468290"/>
      <w:bookmarkEnd w:id="31"/>
    </w:p>
    <w:p w14:paraId="7C038A4D" w14:textId="77777777" w:rsidR="009E6646" w:rsidRDefault="00AF3125">
      <w:pPr>
        <w:jc w:val="both"/>
      </w:pPr>
      <w:r>
        <w:tab/>
      </w:r>
    </w:p>
    <w:p w14:paraId="2EDDB864" w14:textId="77777777" w:rsidR="009E6646" w:rsidRDefault="00AF3125">
      <w:pPr>
        <w:jc w:val="both"/>
      </w:pPr>
      <w:r>
        <w:rPr>
          <w:color w:val="0070C0"/>
        </w:rPr>
        <w:t>Any unpaid interest, and other unpaid amounts, such as escrows for taxes and insurance, will continue to accrue on the mortgage loan during the appeal.</w:t>
      </w:r>
    </w:p>
    <w:p w14:paraId="0AF79718" w14:textId="77777777" w:rsidR="009E6646" w:rsidRDefault="009E6646">
      <w:pPr>
        <w:spacing w:before="9"/>
        <w:jc w:val="both"/>
      </w:pPr>
    </w:p>
    <w:p w14:paraId="576C2120" w14:textId="2ADB3559" w:rsidR="009E6646" w:rsidRDefault="00AF3125">
      <w:r>
        <w:t xml:space="preserve">If you have any questions or concerns, please contact </w:t>
      </w:r>
      <w:r w:rsidR="00172477" w:rsidRPr="00172477">
        <w:t>Default</w:t>
      </w:r>
      <w:commentRangeStart w:id="32"/>
      <w:commentRangeStart w:id="33"/>
      <w:commentRangeEnd w:id="32"/>
      <w:r w:rsidR="00020852">
        <w:rPr>
          <w:rStyle w:val="CommentReference"/>
          <w:sz w:val="22"/>
          <w:szCs w:val="22"/>
        </w:rPr>
        <w:commentReference w:id="32"/>
      </w:r>
      <w:commentRangeEnd w:id="33"/>
      <w:r w:rsidR="00172477">
        <w:rPr>
          <w:rStyle w:val="CommentReference"/>
          <w:sz w:val="22"/>
          <w:szCs w:val="22"/>
        </w:rPr>
        <w:commentReference w:id="33"/>
      </w:r>
      <w:r>
        <w:t xml:space="preserve"> Department at </w:t>
      </w:r>
      <w:r w:rsidR="0066470C">
        <w:t>{[</w:t>
      </w:r>
      <w:r>
        <w:t>LossPreventionPhoneNumberTollFree</w:t>
      </w:r>
      <w:r w:rsidR="0066470C">
        <w:t>]}</w:t>
      </w:r>
      <w:r>
        <w:t xml:space="preserve">. Our office is open </w:t>
      </w:r>
      <w:r w:rsidR="0066470C">
        <w:t>{[</w:t>
      </w:r>
      <w:r>
        <w:t>HoursOfOperation</w:t>
      </w:r>
      <w:r w:rsidR="0066470C">
        <w:t>]}</w:t>
      </w:r>
      <w:r>
        <w:t>.</w:t>
      </w:r>
    </w:p>
    <w:p w14:paraId="6A3FA54F" w14:textId="77777777" w:rsidR="009E6646" w:rsidRDefault="009E6646">
      <w:pPr>
        <w:spacing w:before="9"/>
        <w:jc w:val="both"/>
      </w:pPr>
    </w:p>
    <w:p w14:paraId="26B5BBFD" w14:textId="77777777" w:rsidR="009E6646" w:rsidRDefault="00AF3125">
      <w:pPr>
        <w:widowControl/>
        <w:spacing w:before="120"/>
        <w:jc w:val="both"/>
      </w:pPr>
      <w:commentRangeStart w:id="34"/>
      <w:r>
        <w:t>Sincerely</w:t>
      </w:r>
      <w:commentRangeEnd w:id="34"/>
      <w:r>
        <w:rPr>
          <w:rStyle w:val="CommentReference"/>
          <w:sz w:val="22"/>
          <w:szCs w:val="22"/>
        </w:rPr>
        <w:commentReference w:id="34"/>
      </w:r>
      <w:r>
        <w:t>,</w:t>
      </w:r>
    </w:p>
    <w:p w14:paraId="19C147A2" w14:textId="77777777" w:rsidR="009E6646" w:rsidRDefault="009E6646">
      <w:pPr>
        <w:jc w:val="both"/>
      </w:pPr>
    </w:p>
    <w:p w14:paraId="26E5CAE0" w14:textId="77777777" w:rsidR="009E6646" w:rsidRDefault="00AF3125">
      <w:pPr>
        <w:jc w:val="both"/>
      </w:pPr>
      <w:commentRangeStart w:id="35"/>
      <w:commentRangeStart w:id="36"/>
      <w:r>
        <w:t>Default</w:t>
      </w:r>
      <w:commentRangeEnd w:id="35"/>
      <w:r>
        <w:rPr>
          <w:rStyle w:val="CommentReference"/>
          <w:sz w:val="22"/>
          <w:szCs w:val="22"/>
        </w:rPr>
        <w:commentReference w:id="35"/>
      </w:r>
      <w:commentRangeEnd w:id="36"/>
      <w:r>
        <w:rPr>
          <w:rStyle w:val="CommentReference"/>
          <w:sz w:val="22"/>
          <w:szCs w:val="22"/>
        </w:rPr>
        <w:commentReference w:id="36"/>
      </w:r>
      <w:r>
        <w:t xml:space="preserve"> Department</w:t>
      </w:r>
    </w:p>
    <w:p w14:paraId="231EE53F" w14:textId="0848258B" w:rsidR="009E6646" w:rsidRDefault="0066470C">
      <w:pPr>
        <w:jc w:val="both"/>
      </w:pPr>
      <w:r>
        <w:t>{[</w:t>
      </w:r>
      <w:r w:rsidR="00AF3125">
        <w:t>CompanyLongName</w:t>
      </w:r>
      <w:r>
        <w:t>]}</w:t>
      </w:r>
    </w:p>
    <w:p w14:paraId="734D7594" w14:textId="77777777" w:rsidR="009E6646" w:rsidRDefault="009E6646"/>
    <w:p w14:paraId="7DA4AAD8" w14:textId="77777777" w:rsidR="009E6646" w:rsidRDefault="009E6646"/>
    <w:p w14:paraId="44BC4B82" w14:textId="77777777" w:rsidR="0027253A" w:rsidRPr="0027253A" w:rsidRDefault="0027253A" w:rsidP="0027253A">
      <w:pPr>
        <w:widowControl/>
        <w:autoSpaceDE w:val="0"/>
        <w:autoSpaceDN w:val="0"/>
        <w:adjustRightInd w:val="0"/>
        <w:ind w:left="15"/>
        <w:rPr>
          <w:color w:val="0070C0"/>
        </w:rPr>
      </w:pPr>
      <w:r w:rsidRPr="0027253A">
        <w:rPr>
          <w:b/>
          <w:bCs/>
          <w:color w:val="0070C0"/>
          <w:highlight w:val="yellow"/>
        </w:rPr>
        <w:t>(</w:t>
      </w:r>
      <w:r w:rsidRPr="0027253A">
        <w:rPr>
          <w:b/>
          <w:bCs/>
          <w:color w:val="0070C0"/>
          <w:highlight w:val="yellow"/>
          <w:u w:val="single"/>
        </w:rPr>
        <w:t>IF</w:t>
      </w:r>
      <w:r w:rsidRPr="0027253A">
        <w:rPr>
          <w:color w:val="0070C0"/>
          <w:highlight w:val="yellow"/>
        </w:rPr>
        <w:t xml:space="preserve"> {</w:t>
      </w:r>
      <w:r w:rsidRPr="0027253A">
        <w:rPr>
          <w:b/>
          <w:bCs/>
          <w:color w:val="0070C0"/>
          <w:highlight w:val="yellow"/>
        </w:rPr>
        <w:t xml:space="preserve">[M007]} </w:t>
      </w:r>
      <w:r w:rsidRPr="0027253A">
        <w:rPr>
          <w:color w:val="0070C0"/>
          <w:highlight w:val="yellow"/>
        </w:rPr>
        <w:t xml:space="preserve">(IBM Code) = </w:t>
      </w:r>
      <w:r w:rsidRPr="0027253A">
        <w:rPr>
          <w:b/>
          <w:bCs/>
          <w:color w:val="0070C0"/>
          <w:highlight w:val="yellow"/>
        </w:rPr>
        <w:t>48</w:t>
      </w:r>
      <w:r w:rsidRPr="0027253A">
        <w:rPr>
          <w:color w:val="0070C0"/>
          <w:highlight w:val="yellow"/>
        </w:rPr>
        <w:t xml:space="preserve">, then produce </w:t>
      </w:r>
      <w:r w:rsidRPr="0027253A">
        <w:rPr>
          <w:b/>
          <w:bCs/>
          <w:color w:val="0070C0"/>
          <w:highlight w:val="yellow"/>
        </w:rPr>
        <w:t>Wisconsin State Disclosure)</w:t>
      </w:r>
    </w:p>
    <w:p w14:paraId="06A982D6" w14:textId="77777777" w:rsidR="0027253A" w:rsidRPr="0027253A" w:rsidRDefault="0027253A" w:rsidP="0027253A">
      <w:pPr>
        <w:jc w:val="both"/>
        <w:rPr>
          <w:color w:val="0070C0"/>
        </w:rPr>
      </w:pPr>
      <w:r w:rsidRPr="0027253A">
        <w:rPr>
          <w:rFonts w:eastAsia="Times New Roman"/>
          <w:b/>
          <w:bCs/>
          <w:color w:val="0070C0"/>
        </w:rPr>
        <w:t>Wisconsin Property Owners</w:t>
      </w:r>
      <w:r w:rsidRPr="0027253A">
        <w:rPr>
          <w:rFonts w:eastAsia="Times New Roman"/>
          <w:color w:val="0070C0"/>
        </w:rPr>
        <w:t xml:space="preserve"> – Notice: See Reverse Side (or attached) for Important Information.</w:t>
      </w:r>
    </w:p>
    <w:p w14:paraId="313B18E1" w14:textId="77777777" w:rsidR="009E6646" w:rsidRDefault="009E6646"/>
    <w:p w14:paraId="433645AE" w14:textId="77777777" w:rsidR="009E6646" w:rsidRDefault="009E6646"/>
    <w:p w14:paraId="141C0B2A" w14:textId="77777777" w:rsidR="009E6646" w:rsidRDefault="009E6646"/>
    <w:p w14:paraId="12E513C4" w14:textId="77777777" w:rsidR="009E6646" w:rsidRDefault="009E6646">
      <w:pPr>
        <w:spacing w:before="76"/>
        <w:ind w:right="680"/>
        <w:jc w:val="right"/>
        <w:rPr>
          <w:sz w:val="18"/>
          <w:szCs w:val="18"/>
        </w:rPr>
      </w:pPr>
    </w:p>
    <w:sectPr w:rsidR="009E6646">
      <w:headerReference w:type="default" r:id="rId14"/>
      <w:footerReference w:type="default" r:id="rId15"/>
      <w:type w:val="continuous"/>
      <w:pgSz w:w="12240" w:h="15840"/>
      <w:pgMar w:top="1440" w:right="1440" w:bottom="1440" w:left="1440"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erry Ann Akers" w:date="2023-11-08T10:07:00Z" w:initials="TAA">
    <w:p w14:paraId="77095CB6" w14:textId="77777777" w:rsidR="00756661" w:rsidRDefault="00756661" w:rsidP="00756661">
      <w:pPr>
        <w:pStyle w:val="CommentText"/>
      </w:pPr>
      <w:r>
        <w:rPr>
          <w:rStyle w:val="CommentReference"/>
        </w:rPr>
        <w:annotationRef/>
      </w:r>
      <w:r>
        <w:rPr>
          <w:b/>
          <w:bCs/>
          <w:color w:val="FF0000"/>
        </w:rPr>
        <w:t xml:space="preserve">Client will insert “Y” on the foreign address indicator </w:t>
      </w:r>
    </w:p>
    <w:p w14:paraId="3D369E17" w14:textId="77777777" w:rsidR="00756661" w:rsidRDefault="00756661" w:rsidP="00756661">
      <w:pPr>
        <w:pStyle w:val="CommentText"/>
      </w:pPr>
    </w:p>
    <w:p w14:paraId="735BA873" w14:textId="77777777" w:rsidR="00756661" w:rsidRDefault="00756661" w:rsidP="00756661">
      <w:pPr>
        <w:pStyle w:val="CommentText"/>
      </w:pPr>
      <w:r>
        <w:rPr>
          <w:b/>
          <w:bCs/>
          <w:color w:val="FF0000"/>
        </w:rPr>
        <w:t>MSP converts to “1” on the data fil</w:t>
      </w:r>
      <w:r>
        <w:rPr>
          <w:color w:val="FF0000"/>
        </w:rPr>
        <w:t>e</w:t>
      </w:r>
    </w:p>
    <w:p w14:paraId="1E5A4AA7" w14:textId="77777777" w:rsidR="00756661" w:rsidRDefault="00756661" w:rsidP="00756661">
      <w:pPr>
        <w:pStyle w:val="CommentText"/>
      </w:pPr>
    </w:p>
    <w:p w14:paraId="08EE9A59" w14:textId="77777777" w:rsidR="00756661" w:rsidRDefault="00756661" w:rsidP="00756661">
      <w:pPr>
        <w:pStyle w:val="CommentText"/>
      </w:pPr>
      <w:r>
        <w:t>[M956] Foreign Address Indicator is on KLNX/ADDB Borrower Info Page (FOR ADDR), MAS1/ADD2 (FOREIGN MAILING ADDR), KLNX/UPA1, LNKU/GLBM Page 1, NEW1/ADD2</w:t>
      </w:r>
    </w:p>
    <w:p w14:paraId="44A40C38" w14:textId="77777777" w:rsidR="00756661" w:rsidRDefault="00756661" w:rsidP="00756661">
      <w:pPr>
        <w:pStyle w:val="CommentText"/>
      </w:pPr>
    </w:p>
    <w:p w14:paraId="6475898C" w14:textId="77777777" w:rsidR="00756661" w:rsidRDefault="00756661" w:rsidP="00756661">
      <w:pPr>
        <w:pStyle w:val="CommentText"/>
      </w:pPr>
      <w:r>
        <w:t>Y = Foreign Country</w:t>
      </w:r>
    </w:p>
    <w:p w14:paraId="0C2AAB76" w14:textId="77777777" w:rsidR="00756661" w:rsidRDefault="00756661" w:rsidP="00756661">
      <w:pPr>
        <w:pStyle w:val="CommentText"/>
      </w:pPr>
      <w:r>
        <w:t>Blank = U.S. State</w:t>
      </w:r>
    </w:p>
    <w:p w14:paraId="5C007B0C" w14:textId="77777777" w:rsidR="00756661" w:rsidRDefault="00756661" w:rsidP="00756661">
      <w:pPr>
        <w:pStyle w:val="CommentText"/>
      </w:pPr>
    </w:p>
    <w:p w14:paraId="197D6982" w14:textId="77777777" w:rsidR="00756661" w:rsidRDefault="00756661" w:rsidP="00756661">
      <w:pPr>
        <w:pStyle w:val="CommentText"/>
      </w:pPr>
      <w:r>
        <w:t xml:space="preserve">If foreign address indicator is present, NCI will need to pull for additional postage and client will need to review for address accuracy. </w:t>
      </w:r>
    </w:p>
  </w:comment>
  <w:comment w:id="2" w:author="Terry Ann Akers" w:date="2024-12-30T13:38:00Z" w:initials="TA">
    <w:p w14:paraId="7B455426" w14:textId="77777777" w:rsidR="00756661" w:rsidRDefault="00756661" w:rsidP="00756661">
      <w:pPr>
        <w:pStyle w:val="CommentText"/>
      </w:pPr>
      <w:r>
        <w:rPr>
          <w:rStyle w:val="CommentReference"/>
        </w:rPr>
        <w:annotationRef/>
      </w:r>
      <w:r>
        <w:t>Once confirmed, a successor in interest has borrower/consumer status under Regulation X and Regulation Z. Therefore, a confirmed SII is subject to servicing provisions relating to: </w:t>
      </w:r>
    </w:p>
    <w:p w14:paraId="2DBA314A" w14:textId="77777777" w:rsidR="00756661" w:rsidRDefault="00756661" w:rsidP="00756661">
      <w:pPr>
        <w:pStyle w:val="CommentText"/>
      </w:pPr>
      <w:r>
        <w:t>⦁Escrow accounts</w:t>
      </w:r>
    </w:p>
    <w:p w14:paraId="5B01A48B" w14:textId="77777777" w:rsidR="00756661" w:rsidRDefault="00756661" w:rsidP="00756661">
      <w:pPr>
        <w:pStyle w:val="CommentText"/>
      </w:pPr>
      <w:r>
        <w:t>⦁Error and information request</w:t>
      </w:r>
    </w:p>
    <w:p w14:paraId="69125F55" w14:textId="77777777" w:rsidR="00756661" w:rsidRDefault="00756661" w:rsidP="00756661">
      <w:pPr>
        <w:pStyle w:val="CommentText"/>
      </w:pPr>
      <w:r>
        <w:t>⦁Early intervention and continuity of contact</w:t>
      </w:r>
    </w:p>
    <w:p w14:paraId="00E01CDE" w14:textId="77777777" w:rsidR="00756661" w:rsidRDefault="00756661" w:rsidP="00756661">
      <w:pPr>
        <w:pStyle w:val="CommentText"/>
      </w:pPr>
      <w:r>
        <w:t>⦁Loss mitigation</w:t>
      </w:r>
    </w:p>
    <w:p w14:paraId="30C03416" w14:textId="77777777" w:rsidR="00756661" w:rsidRDefault="00756661" w:rsidP="00756661">
      <w:pPr>
        <w:pStyle w:val="CommentText"/>
      </w:pPr>
      <w:r>
        <w:t>⦁Escrow and force-placed insurance</w:t>
      </w:r>
    </w:p>
    <w:p w14:paraId="589AF5C0" w14:textId="77777777" w:rsidR="00756661" w:rsidRDefault="00756661" w:rsidP="00756661">
      <w:pPr>
        <w:pStyle w:val="CommentText"/>
      </w:pPr>
      <w:r>
        <w:t>⦁Mortgage servicing transfers</w:t>
      </w:r>
    </w:p>
    <w:p w14:paraId="4BD2B036" w14:textId="77777777" w:rsidR="00756661" w:rsidRDefault="00756661" w:rsidP="00756661">
      <w:pPr>
        <w:pStyle w:val="CommentText"/>
      </w:pPr>
      <w:r>
        <w:t>⦁Interest rate adjustment notices and escrow cancellation notices</w:t>
      </w:r>
    </w:p>
    <w:p w14:paraId="6CBEE786" w14:textId="77777777" w:rsidR="00756661" w:rsidRDefault="00756661" w:rsidP="00756661">
      <w:pPr>
        <w:pStyle w:val="CommentText"/>
      </w:pPr>
      <w:r>
        <w:t>⦁Prompt payment crediting and payoff statements</w:t>
      </w:r>
    </w:p>
    <w:p w14:paraId="72C4ECB3" w14:textId="77777777" w:rsidR="00756661" w:rsidRDefault="00756661" w:rsidP="00756661">
      <w:pPr>
        <w:pStyle w:val="CommentText"/>
      </w:pPr>
      <w:r>
        <w:t>⦁Mortgage transfer disclosures; and</w:t>
      </w:r>
    </w:p>
    <w:p w14:paraId="07B973F6" w14:textId="77777777" w:rsidR="00756661" w:rsidRDefault="00756661" w:rsidP="00756661">
      <w:pPr>
        <w:pStyle w:val="CommentText"/>
      </w:pPr>
      <w:r>
        <w:t>Periodic statement requirements</w:t>
      </w:r>
    </w:p>
    <w:p w14:paraId="70A24B41" w14:textId="77777777" w:rsidR="00756661" w:rsidRDefault="00756661" w:rsidP="00756661">
      <w:pPr>
        <w:pStyle w:val="CommentText"/>
      </w:pPr>
      <w:r>
        <w:t> </w:t>
      </w:r>
    </w:p>
    <w:p w14:paraId="1D2DE0DF" w14:textId="77777777" w:rsidR="00756661" w:rsidRDefault="00756661" w:rsidP="00756661">
      <w:pPr>
        <w:pStyle w:val="CommentText"/>
      </w:pPr>
      <w:r>
        <w:t> </w:t>
      </w:r>
    </w:p>
    <w:p w14:paraId="04187FFD" w14:textId="77777777" w:rsidR="00756661" w:rsidRDefault="00756661" w:rsidP="00756661">
      <w:pPr>
        <w:pStyle w:val="CommentText"/>
      </w:pPr>
      <w:r>
        <w:t xml:space="preserve">CFPB: </w:t>
      </w:r>
      <w:hyperlink r:id="rId1" w:history="1">
        <w:r w:rsidRPr="00345AA6">
          <w:rPr>
            <w:rStyle w:val="Hyperlink"/>
          </w:rPr>
          <w:t>https://www.consumerfinance.gov/rules-policy/regulations/1024/interp-38/</w:t>
        </w:r>
      </w:hyperlink>
    </w:p>
    <w:p w14:paraId="3AF2D07F" w14:textId="77777777" w:rsidR="00756661" w:rsidRDefault="00756661" w:rsidP="00756661">
      <w:pPr>
        <w:pStyle w:val="CommentText"/>
      </w:pPr>
      <w:r>
        <w:t> </w:t>
      </w:r>
    </w:p>
    <w:p w14:paraId="10356BD6" w14:textId="77777777" w:rsidR="00756661" w:rsidRDefault="00756661" w:rsidP="00756661">
      <w:pPr>
        <w:pStyle w:val="CommentText"/>
      </w:pPr>
      <w:r>
        <w:t> </w:t>
      </w:r>
    </w:p>
    <w:p w14:paraId="6C76A018" w14:textId="77777777" w:rsidR="00756661" w:rsidRDefault="00756661" w:rsidP="00756661">
      <w:pPr>
        <w:pStyle w:val="CommentText"/>
      </w:pPr>
      <w:r>
        <w:t xml:space="preserve">DFS NY: </w:t>
      </w:r>
      <w:hyperlink r:id="rId2" w:history="1">
        <w:r w:rsidRPr="00345AA6">
          <w:rPr>
            <w:rStyle w:val="Hyperlink"/>
          </w:rPr>
          <w:t>https://www.dfs.ny.gov/system/files/documents/2022/07/bf419_text.pdf</w:t>
        </w:r>
      </w:hyperlink>
    </w:p>
    <w:p w14:paraId="1DE8B122" w14:textId="77777777" w:rsidR="00756661" w:rsidRDefault="00756661" w:rsidP="00756661">
      <w:pPr>
        <w:pStyle w:val="CommentText"/>
      </w:pPr>
      <w:r>
        <w:t> </w:t>
      </w:r>
    </w:p>
    <w:p w14:paraId="02E014EF" w14:textId="77777777" w:rsidR="00756661" w:rsidRDefault="00756661" w:rsidP="00756661">
      <w:pPr>
        <w:pStyle w:val="CommentText"/>
      </w:pPr>
      <w:r>
        <w:t xml:space="preserve">Attorney at law: </w:t>
      </w:r>
      <w:hyperlink r:id="rId3" w:anchor=":~:text=A%20successor%20in%20interest%20is%20someone%20who%20receives%20real%20estate,an%20incidental%20property%20sett" w:history="1">
        <w:r w:rsidRPr="00345AA6">
          <w:rPr>
            <w:rStyle w:val="Hyperlink"/>
          </w:rPr>
          <w:t>https://www.smithdebnamlaw.com/article/client-alert-cfpbs-successor-in-interest-rules-take-effect-april-19-2018-what-you-need-to-know/#:~:text=A%20successor%20in%20interest%20is%20someone%20who%20receives%20real%20estate,an%20incidental%20property%20sett</w:t>
        </w:r>
      </w:hyperlink>
      <w:r>
        <w:t>.</w:t>
      </w:r>
    </w:p>
  </w:comment>
  <w:comment w:id="4" w:author="Kate Samayoa" w:date="2021-05-24T13:45:00Z" w:initials="KS">
    <w:p w14:paraId="3599B6C5" w14:textId="77777777" w:rsidR="009E6646" w:rsidRDefault="00BB45DB">
      <w:pPr>
        <w:rPr>
          <w:sz w:val="20"/>
          <w:szCs w:val="20"/>
        </w:rPr>
      </w:pPr>
      <w:r>
        <w:rPr>
          <w:rStyle w:val="CommentReference"/>
        </w:rPr>
        <w:annotationRef/>
      </w:r>
      <w:r w:rsidR="00AF3125">
        <w:rPr>
          <w:sz w:val="20"/>
          <w:szCs w:val="20"/>
          <w:shd w:val="clear" w:color="auto" w:fill="FFFF00"/>
        </w:rPr>
        <w:t>Changed from “your” to account for SII’s, ect</w:t>
      </w:r>
    </w:p>
  </w:comment>
  <w:comment w:id="5" w:author="Kate Samayoa" w:date="2021-06-10T13:04:00Z" w:initials="KS">
    <w:p w14:paraId="0E81690D" w14:textId="77777777" w:rsidR="009E6646" w:rsidRDefault="00BB45DB">
      <w:pPr>
        <w:rPr>
          <w:sz w:val="20"/>
          <w:szCs w:val="20"/>
        </w:rPr>
      </w:pPr>
      <w:r>
        <w:rPr>
          <w:rStyle w:val="CommentReference"/>
        </w:rPr>
        <w:annotationRef/>
      </w:r>
      <w:r w:rsidR="00AF3125">
        <w:rPr>
          <w:sz w:val="20"/>
          <w:szCs w:val="20"/>
          <w:shd w:val="clear" w:color="auto" w:fill="FF00FF"/>
        </w:rPr>
        <w:t>Removed highlight</w:t>
      </w:r>
    </w:p>
  </w:comment>
  <w:comment w:id="6" w:author="Jeanette Work" w:date="2025-11-05T16:19:00Z" w:initials="JW">
    <w:p w14:paraId="739C37C3" w14:textId="77777777" w:rsidR="00756661" w:rsidRDefault="00756661" w:rsidP="00756661">
      <w:pPr>
        <w:pStyle w:val="CommentText"/>
      </w:pPr>
      <w:r>
        <w:rPr>
          <w:rStyle w:val="CommentReference"/>
        </w:rPr>
        <w:annotationRef/>
      </w:r>
      <w:r>
        <w:t>Was opened - updated to open</w:t>
      </w:r>
    </w:p>
  </w:comment>
  <w:comment w:id="7" w:author="Kate Samayoa" w:date="2021-06-29T08:14:00Z" w:initials="KS">
    <w:p w14:paraId="090BD5B3" w14:textId="5F7FF2E0" w:rsidR="00563BA8" w:rsidRDefault="00563BA8">
      <w:pPr>
        <w:pStyle w:val="CommentText"/>
      </w:pPr>
      <w:r>
        <w:rPr>
          <w:rStyle w:val="CommentReference"/>
        </w:rPr>
        <w:annotationRef/>
      </w:r>
      <w:r>
        <w:t xml:space="preserve">Changed from </w:t>
      </w:r>
      <w:r>
        <w:rPr>
          <w:b/>
          <w:bCs/>
          <w:color w:val="0070C0"/>
          <w:shd w:val="clear" w:color="auto" w:fill="FFFF00"/>
        </w:rPr>
        <w:t xml:space="preserve">Q365E2 Hamp Total Monthly Payment] </w:t>
      </w:r>
    </w:p>
  </w:comment>
  <w:comment w:id="9" w:author="Kate Samayoa" w:date="2021-06-18T10:11:00Z" w:initials="KS">
    <w:p w14:paraId="14EEA1F5" w14:textId="77777777" w:rsidR="00D03FB7" w:rsidRDefault="00D03FB7" w:rsidP="00D03FB7">
      <w:pPr>
        <w:pStyle w:val="CommentText"/>
      </w:pPr>
      <w:r w:rsidRPr="00BF264A">
        <w:rPr>
          <w:rStyle w:val="CommentReference"/>
          <w:highlight w:val="magenta"/>
        </w:rPr>
        <w:annotationRef/>
      </w:r>
      <w:r w:rsidRPr="00BF264A">
        <w:rPr>
          <w:highlight w:val="magenta"/>
        </w:rPr>
        <w:t>Updated from M009 per client request</w:t>
      </w:r>
    </w:p>
  </w:comment>
  <w:comment w:id="10" w:author="Terry Ann Akers" w:date="2021-05-27T12:45:00Z" w:initials="TA">
    <w:p w14:paraId="6CA67003" w14:textId="77777777" w:rsidR="009E6646" w:rsidRDefault="00BB45DB">
      <w:pPr>
        <w:rPr>
          <w:sz w:val="20"/>
          <w:szCs w:val="20"/>
        </w:rPr>
      </w:pPr>
      <w:r>
        <w:rPr>
          <w:rStyle w:val="CommentReference"/>
        </w:rPr>
        <w:annotationRef/>
      </w:r>
      <w:r w:rsidR="00AF3125">
        <w:rPr>
          <w:rFonts w:ascii="Arial" w:eastAsia="Arial" w:hAnsi="Arial" w:cs="Arial"/>
          <w:b/>
          <w:bCs/>
          <w:color w:val="FF0000"/>
          <w:sz w:val="20"/>
          <w:szCs w:val="20"/>
        </w:rPr>
        <w:t>Client, we can use the T codes for FEMA related modifications we would need to know how you mark the loans within the Loss MIT workstation screen.</w:t>
      </w:r>
    </w:p>
    <w:p w14:paraId="482423D1" w14:textId="77777777" w:rsidR="009E6646" w:rsidRDefault="009E6646">
      <w:pPr>
        <w:rPr>
          <w:sz w:val="20"/>
          <w:szCs w:val="20"/>
        </w:rPr>
      </w:pPr>
    </w:p>
    <w:p w14:paraId="2D7EE52A" w14:textId="77777777" w:rsidR="009E6646" w:rsidRDefault="009E6646">
      <w:pPr>
        <w:rPr>
          <w:sz w:val="20"/>
          <w:szCs w:val="20"/>
        </w:rPr>
      </w:pPr>
    </w:p>
    <w:p w14:paraId="782A46BC" w14:textId="77777777" w:rsidR="009E6646" w:rsidRDefault="00AF3125">
      <w:pPr>
        <w:rPr>
          <w:sz w:val="20"/>
          <w:szCs w:val="20"/>
        </w:rPr>
      </w:pPr>
      <w:r>
        <w:rPr>
          <w:b/>
          <w:bCs/>
          <w:color w:val="FF0000"/>
          <w:sz w:val="20"/>
          <w:szCs w:val="20"/>
        </w:rPr>
        <w:t xml:space="preserve">Client. if Man Code (M009) is used than we will need to know what the code would be for FEMA declared disaster areas. </w:t>
      </w:r>
    </w:p>
    <w:p w14:paraId="08E88945" w14:textId="77777777" w:rsidR="009E6646" w:rsidRDefault="00AF3125">
      <w:pPr>
        <w:rPr>
          <w:sz w:val="20"/>
          <w:szCs w:val="20"/>
        </w:rPr>
      </w:pPr>
      <w:r>
        <w:rPr>
          <w:sz w:val="20"/>
          <w:szCs w:val="20"/>
        </w:rPr>
        <w:tab/>
      </w:r>
      <w:r>
        <w:rPr>
          <w:b/>
          <w:bCs/>
          <w:color w:val="FF0000"/>
          <w:sz w:val="20"/>
          <w:szCs w:val="20"/>
        </w:rPr>
        <w:t xml:space="preserve">Should be tied to the MAS1/COL1 person (i.e. Man) code field or SAF1. </w:t>
      </w:r>
    </w:p>
    <w:p w14:paraId="5BE6CFFE" w14:textId="77777777" w:rsidR="009E6646" w:rsidRDefault="009E6646">
      <w:pPr>
        <w:rPr>
          <w:sz w:val="20"/>
          <w:szCs w:val="20"/>
        </w:rPr>
      </w:pPr>
    </w:p>
    <w:p w14:paraId="40C61864" w14:textId="77777777" w:rsidR="009E6646" w:rsidRDefault="00AF3125">
      <w:pPr>
        <w:pStyle w:val="Heading2"/>
        <w:keepLines/>
        <w:widowControl/>
        <w:spacing w:before="40" w:after="0"/>
        <w:rPr>
          <w:sz w:val="26"/>
          <w:szCs w:val="26"/>
        </w:rPr>
      </w:pPr>
      <w:r>
        <w:rPr>
          <w:rFonts w:ascii="Arial" w:eastAsia="Arial" w:hAnsi="Arial" w:cs="Arial"/>
          <w:b w:val="0"/>
          <w:bCs w:val="0"/>
          <w:iCs w:val="0"/>
          <w:color w:val="365F91"/>
          <w:sz w:val="26"/>
          <w:szCs w:val="26"/>
        </w:rPr>
        <w:t>Man Code (M009)</w:t>
      </w:r>
    </w:p>
    <w:p w14:paraId="0AA29B5C" w14:textId="77777777" w:rsidR="009E6646" w:rsidRDefault="00AF3125">
      <w:pPr>
        <w:widowControl/>
        <w:spacing w:before="280" w:after="280"/>
        <w:rPr>
          <w:sz w:val="20"/>
          <w:szCs w:val="20"/>
        </w:rPr>
      </w:pPr>
      <w:r>
        <w:rPr>
          <w:rFonts w:ascii="Arial" w:eastAsia="Arial" w:hAnsi="Arial" w:cs="Arial"/>
          <w:sz w:val="20"/>
          <w:szCs w:val="20"/>
        </w:rPr>
        <w:t xml:space="preserve">User-defined code, from A-Z, 0-9, or any special character, that assigns loans to collectors and allows various sort sequences on collection and hazard reports. MSP pulls the value from the </w:t>
      </w:r>
      <w:hyperlink r:id="rId4" w:tgtFrame="_self" w:history="1">
        <w:r>
          <w:rPr>
            <w:rFonts w:ascii="Arial" w:eastAsia="Arial" w:hAnsi="Arial" w:cs="Arial"/>
            <w:color w:val="0000FF"/>
            <w:sz w:val="20"/>
            <w:szCs w:val="20"/>
            <w:u w:val="single" w:color="0000FF"/>
          </w:rPr>
          <w:t>MAN</w:t>
        </w:r>
      </w:hyperlink>
      <w:r>
        <w:rPr>
          <w:rFonts w:ascii="Arial" w:eastAsia="Arial" w:hAnsi="Arial" w:cs="Arial"/>
          <w:sz w:val="20"/>
          <w:szCs w:val="20"/>
        </w:rPr>
        <w:t xml:space="preserve"> master file field (MFF #0160).</w:t>
      </w:r>
    </w:p>
    <w:p w14:paraId="1B2EC289" w14:textId="77777777" w:rsidR="009E6646" w:rsidRDefault="00AF3125">
      <w:pPr>
        <w:widowControl/>
        <w:spacing w:before="280" w:after="280"/>
        <w:rPr>
          <w:sz w:val="20"/>
          <w:szCs w:val="20"/>
        </w:rPr>
      </w:pPr>
      <w:r>
        <w:rPr>
          <w:rFonts w:ascii="Arial" w:eastAsia="Arial" w:hAnsi="Arial" w:cs="Arial"/>
          <w:b/>
          <w:bCs/>
          <w:sz w:val="20"/>
          <w:szCs w:val="20"/>
        </w:rPr>
        <w:t>Length:</w:t>
      </w:r>
      <w:r>
        <w:rPr>
          <w:rFonts w:ascii="Arial" w:eastAsia="Arial" w:hAnsi="Arial" w:cs="Arial"/>
          <w:sz w:val="20"/>
          <w:szCs w:val="20"/>
        </w:rPr>
        <w:t xml:space="preserve"> 1</w:t>
      </w:r>
    </w:p>
    <w:p w14:paraId="6BE9B864" w14:textId="77777777" w:rsidR="009E6646" w:rsidRDefault="00AF3125">
      <w:pPr>
        <w:widowControl/>
        <w:spacing w:before="280" w:after="280"/>
        <w:rPr>
          <w:sz w:val="20"/>
          <w:szCs w:val="20"/>
        </w:rPr>
      </w:pPr>
      <w:r>
        <w:rPr>
          <w:rFonts w:ascii="Arial" w:eastAsia="Arial" w:hAnsi="Arial" w:cs="Arial"/>
          <w:b/>
          <w:bCs/>
          <w:sz w:val="20"/>
          <w:szCs w:val="20"/>
        </w:rPr>
        <w:t>Type:</w:t>
      </w:r>
      <w:r>
        <w:rPr>
          <w:rFonts w:ascii="Arial" w:eastAsia="Arial" w:hAnsi="Arial" w:cs="Arial"/>
          <w:sz w:val="20"/>
          <w:szCs w:val="20"/>
        </w:rPr>
        <w:t xml:space="preserve"> Alphabetic</w:t>
      </w:r>
    </w:p>
    <w:p w14:paraId="0053BE22" w14:textId="77777777" w:rsidR="009E6646" w:rsidRDefault="009E6646">
      <w:pPr>
        <w:widowControl/>
        <w:spacing w:before="280" w:after="280"/>
        <w:rPr>
          <w:sz w:val="20"/>
          <w:szCs w:val="20"/>
        </w:rPr>
      </w:pPr>
    </w:p>
    <w:p w14:paraId="27B1BDC0" w14:textId="77777777" w:rsidR="009E6646" w:rsidRDefault="00AF3125">
      <w:pPr>
        <w:pStyle w:val="Heading2"/>
        <w:keepLines/>
        <w:widowControl/>
        <w:spacing w:before="40" w:after="0"/>
        <w:rPr>
          <w:sz w:val="26"/>
          <w:szCs w:val="26"/>
        </w:rPr>
      </w:pPr>
      <w:r>
        <w:rPr>
          <w:rFonts w:ascii="Arial" w:eastAsia="Arial" w:hAnsi="Arial" w:cs="Arial"/>
          <w:b w:val="0"/>
          <w:bCs w:val="0"/>
          <w:iCs w:val="0"/>
          <w:color w:val="365F91"/>
          <w:sz w:val="26"/>
          <w:szCs w:val="26"/>
        </w:rPr>
        <w:t>Current FEMA Disaster Type (T267)</w:t>
      </w:r>
    </w:p>
    <w:p w14:paraId="68C92659" w14:textId="77777777" w:rsidR="009E6646" w:rsidRDefault="00AF3125">
      <w:pPr>
        <w:widowControl/>
        <w:spacing w:before="280" w:after="280"/>
        <w:rPr>
          <w:sz w:val="20"/>
          <w:szCs w:val="20"/>
        </w:rPr>
      </w:pPr>
      <w:r>
        <w:rPr>
          <w:rFonts w:ascii="Arial" w:eastAsia="Arial" w:hAnsi="Arial" w:cs="Arial"/>
          <w:sz w:val="20"/>
          <w:szCs w:val="20"/>
        </w:rPr>
        <w:t>The type of disaster.</w:t>
      </w:r>
    </w:p>
    <w:p w14:paraId="07D10405" w14:textId="77777777" w:rsidR="009E6646" w:rsidRDefault="00AF3125">
      <w:pPr>
        <w:widowControl/>
        <w:spacing w:before="280" w:after="280"/>
        <w:rPr>
          <w:sz w:val="20"/>
          <w:szCs w:val="20"/>
        </w:rPr>
      </w:pPr>
      <w:r>
        <w:rPr>
          <w:rFonts w:ascii="Arial" w:eastAsia="Arial" w:hAnsi="Arial" w:cs="Arial"/>
          <w:b/>
          <w:bCs/>
          <w:sz w:val="20"/>
          <w:szCs w:val="20"/>
        </w:rPr>
        <w:t>Length:</w:t>
      </w:r>
      <w:r>
        <w:rPr>
          <w:rFonts w:ascii="Arial" w:eastAsia="Arial" w:hAnsi="Arial" w:cs="Arial"/>
          <w:sz w:val="20"/>
          <w:szCs w:val="20"/>
        </w:rPr>
        <w:t xml:space="preserve"> 1</w:t>
      </w:r>
    </w:p>
    <w:p w14:paraId="7893E591" w14:textId="77777777" w:rsidR="009E6646" w:rsidRDefault="00AF3125">
      <w:pPr>
        <w:widowControl/>
        <w:spacing w:before="280" w:after="280"/>
        <w:rPr>
          <w:sz w:val="20"/>
          <w:szCs w:val="20"/>
        </w:rPr>
      </w:pPr>
      <w:r>
        <w:rPr>
          <w:rFonts w:ascii="Arial" w:eastAsia="Arial" w:hAnsi="Arial" w:cs="Arial"/>
          <w:b/>
          <w:bCs/>
          <w:sz w:val="20"/>
          <w:szCs w:val="20"/>
        </w:rPr>
        <w:t>Type:</w:t>
      </w:r>
      <w:r>
        <w:rPr>
          <w:rFonts w:ascii="Arial" w:eastAsia="Arial" w:hAnsi="Arial" w:cs="Arial"/>
          <w:sz w:val="20"/>
          <w:szCs w:val="20"/>
        </w:rPr>
        <w:t xml:space="preserve"> Alphanumeric</w:t>
      </w:r>
    </w:p>
    <w:p w14:paraId="5CDADCE4" w14:textId="77777777" w:rsidR="009E6646" w:rsidRDefault="00AF3125">
      <w:pPr>
        <w:rPr>
          <w:sz w:val="20"/>
          <w:szCs w:val="20"/>
        </w:rPr>
      </w:pPr>
      <w:r>
        <w:rPr>
          <w:rFonts w:ascii="Arial" w:eastAsia="Arial" w:hAnsi="Arial" w:cs="Arial"/>
          <w:b/>
          <w:bCs/>
          <w:sz w:val="20"/>
          <w:szCs w:val="20"/>
        </w:rPr>
        <w:t xml:space="preserve">Workstation screen(s): </w:t>
      </w:r>
      <w:r>
        <w:rPr>
          <w:rFonts w:ascii="Arial" w:eastAsia="Arial" w:hAnsi="Arial" w:cs="Arial"/>
          <w:sz w:val="20"/>
          <w:szCs w:val="20"/>
        </w:rPr>
        <w:t>DTL1/MAIN (DISASTER TYPE)</w:t>
      </w:r>
    </w:p>
    <w:p w14:paraId="4294F2CD" w14:textId="77777777" w:rsidR="009E6646" w:rsidRDefault="009E6646">
      <w:pPr>
        <w:rPr>
          <w:sz w:val="20"/>
          <w:szCs w:val="20"/>
        </w:rPr>
      </w:pPr>
    </w:p>
  </w:comment>
  <w:comment w:id="11" w:author="Tori White" w:date="2021-06-10T07:24:00Z" w:initials="TW">
    <w:p w14:paraId="53590259" w14:textId="77777777" w:rsidR="009E6646" w:rsidRDefault="00BB45DB">
      <w:pPr>
        <w:rPr>
          <w:sz w:val="20"/>
          <w:szCs w:val="20"/>
        </w:rPr>
      </w:pPr>
      <w:r>
        <w:rPr>
          <w:rStyle w:val="CommentReference"/>
        </w:rPr>
        <w:annotationRef/>
      </w:r>
      <w:r w:rsidR="00AF3125">
        <w:rPr>
          <w:sz w:val="20"/>
          <w:szCs w:val="20"/>
          <w:shd w:val="clear" w:color="auto" w:fill="00FF00"/>
        </w:rPr>
        <w:t>Please use P=COVID-19</w:t>
      </w:r>
    </w:p>
    <w:p w14:paraId="3831D839" w14:textId="77777777" w:rsidR="009E6646" w:rsidRDefault="009E6646">
      <w:pPr>
        <w:rPr>
          <w:sz w:val="20"/>
          <w:szCs w:val="20"/>
        </w:rPr>
      </w:pPr>
    </w:p>
  </w:comment>
  <w:comment w:id="12" w:author="Kate Samayoa" w:date="2021-06-10T13:28:00Z" w:initials="KS">
    <w:p w14:paraId="22B2D092" w14:textId="77777777" w:rsidR="009E6646" w:rsidRDefault="00BB45DB">
      <w:pPr>
        <w:rPr>
          <w:sz w:val="20"/>
          <w:szCs w:val="20"/>
        </w:rPr>
      </w:pPr>
      <w:r>
        <w:rPr>
          <w:rStyle w:val="CommentReference"/>
        </w:rPr>
        <w:annotationRef/>
      </w:r>
      <w:r w:rsidR="00AF3125">
        <w:rPr>
          <w:sz w:val="20"/>
          <w:szCs w:val="20"/>
          <w:shd w:val="clear" w:color="auto" w:fill="FF00FF"/>
        </w:rPr>
        <w:t>Updated</w:t>
      </w:r>
      <w:r w:rsidR="00AF3125">
        <w:rPr>
          <w:sz w:val="20"/>
          <w:szCs w:val="20"/>
        </w:rPr>
        <w:t>. Do you only want this to be used for Covid 19, or do you want this to produce in any other conditions?</w:t>
      </w:r>
    </w:p>
  </w:comment>
  <w:comment w:id="13" w:author="Tori White" w:date="2021-06-11T06:50:00Z" w:initials="TW">
    <w:p w14:paraId="4E90F481" w14:textId="76B2F0A5" w:rsidR="00020852" w:rsidRDefault="00020852">
      <w:pPr>
        <w:pStyle w:val="CommentText"/>
      </w:pPr>
      <w:r>
        <w:rPr>
          <w:rStyle w:val="CommentReference"/>
        </w:rPr>
        <w:annotationRef/>
      </w:r>
      <w:r w:rsidRPr="00020852">
        <w:rPr>
          <w:highlight w:val="green"/>
        </w:rPr>
        <w:t>This should be M009 not equal to P.</w:t>
      </w:r>
      <w:r>
        <w:t xml:space="preserve"> </w:t>
      </w:r>
    </w:p>
  </w:comment>
  <w:comment w:id="14" w:author="Kate Samayoa" w:date="2021-06-11T09:07:00Z" w:initials="KS">
    <w:p w14:paraId="7954E827" w14:textId="500FAD68" w:rsidR="00172477" w:rsidRDefault="00172477">
      <w:pPr>
        <w:pStyle w:val="CommentText"/>
      </w:pPr>
      <w:r w:rsidRPr="00172477">
        <w:rPr>
          <w:rStyle w:val="CommentReference"/>
          <w:highlight w:val="magenta"/>
        </w:rPr>
        <w:annotationRef/>
      </w:r>
      <w:r w:rsidRPr="00172477">
        <w:rPr>
          <w:highlight w:val="magenta"/>
        </w:rPr>
        <w:t>Updated</w:t>
      </w:r>
    </w:p>
  </w:comment>
  <w:comment w:id="15" w:author="Kate Samayoa" w:date="2021-06-18T10:21:00Z" w:initials="KS">
    <w:p w14:paraId="7E53C587" w14:textId="77777777" w:rsidR="00D03FB7" w:rsidRPr="00D03FB7" w:rsidRDefault="00D03FB7">
      <w:pPr>
        <w:pStyle w:val="CommentText"/>
        <w:rPr>
          <w:highlight w:val="magenta"/>
        </w:rPr>
      </w:pPr>
      <w:r w:rsidRPr="00D03FB7">
        <w:rPr>
          <w:highlight w:val="magenta"/>
        </w:rPr>
        <w:t>Updated to T267 per request. Are you wanting this to remain as “P” or change to the following to reflect other letters:</w:t>
      </w:r>
    </w:p>
    <w:p w14:paraId="156AC463" w14:textId="394099A9" w:rsidR="00D03FB7" w:rsidRDefault="00D03FB7">
      <w:pPr>
        <w:pStyle w:val="CommentText"/>
      </w:pPr>
      <w:r w:rsidRPr="00D03FB7">
        <w:rPr>
          <w:b/>
          <w:bCs/>
          <w:color w:val="0070C0"/>
          <w:highlight w:val="magenta"/>
          <w:u w:val="single" w:color="0070C0"/>
          <w:shd w:val="clear" w:color="auto" w:fill="FFFF00"/>
        </w:rPr>
        <w:t>A,C,E,F,H,M,P,S,T,U,W Then Insert</w:t>
      </w:r>
      <w:r w:rsidRPr="00D03FB7">
        <w:rPr>
          <w:rStyle w:val="CommentReference"/>
          <w:highlight w:val="magenta"/>
        </w:rPr>
        <w:annotationRef/>
      </w:r>
      <w:r w:rsidRPr="00D03FB7">
        <w:rPr>
          <w:rStyle w:val="CommentReference"/>
          <w:highlight w:val="magenta"/>
        </w:rPr>
        <w:annotationRef/>
      </w:r>
      <w:r w:rsidRPr="00D03FB7">
        <w:rPr>
          <w:b/>
          <w:bCs/>
          <w:color w:val="0070C0"/>
          <w:highlight w:val="magenta"/>
          <w:u w:val="single" w:color="0070C0"/>
          <w:shd w:val="clear" w:color="auto" w:fill="FFFF00"/>
        </w:rPr>
        <w:t>:</w:t>
      </w:r>
    </w:p>
  </w:comment>
  <w:comment w:id="16" w:author="Kate Samayoa" w:date="2021-06-18T10:11:00Z" w:initials="KS">
    <w:p w14:paraId="4B0E3AAC" w14:textId="77777777" w:rsidR="00D03FB7" w:rsidRDefault="00D03FB7" w:rsidP="00D03FB7">
      <w:pPr>
        <w:pStyle w:val="CommentText"/>
      </w:pPr>
      <w:r w:rsidRPr="00BF264A">
        <w:rPr>
          <w:rStyle w:val="CommentReference"/>
          <w:highlight w:val="magenta"/>
        </w:rPr>
        <w:annotationRef/>
      </w:r>
      <w:r w:rsidRPr="00BF264A">
        <w:rPr>
          <w:highlight w:val="magenta"/>
        </w:rPr>
        <w:t>Updated from M009 per client request</w:t>
      </w:r>
    </w:p>
  </w:comment>
  <w:comment w:id="17" w:author="Terry Ann Akers" w:date="2021-05-27T12:46:00Z" w:initials="TA">
    <w:p w14:paraId="18BC0346" w14:textId="77777777" w:rsidR="009E6646" w:rsidRDefault="00BB45DB">
      <w:pPr>
        <w:rPr>
          <w:sz w:val="20"/>
          <w:szCs w:val="20"/>
        </w:rPr>
      </w:pPr>
      <w:r>
        <w:rPr>
          <w:rStyle w:val="CommentReference"/>
        </w:rPr>
        <w:annotationRef/>
      </w:r>
      <w:r w:rsidR="00AF3125">
        <w:rPr>
          <w:rFonts w:ascii="Arial" w:eastAsia="Arial" w:hAnsi="Arial" w:cs="Arial"/>
          <w:b/>
          <w:bCs/>
          <w:color w:val="FF0000"/>
          <w:sz w:val="20"/>
          <w:szCs w:val="20"/>
        </w:rPr>
        <w:t>Client, we can use the T codes for FEMA related modifications we would need to know how you mark the loans within the Loss MIT workstation screen.</w:t>
      </w:r>
    </w:p>
    <w:p w14:paraId="7FD66054" w14:textId="77777777" w:rsidR="009E6646" w:rsidRDefault="009E6646">
      <w:pPr>
        <w:rPr>
          <w:sz w:val="20"/>
          <w:szCs w:val="20"/>
        </w:rPr>
      </w:pPr>
    </w:p>
    <w:p w14:paraId="5E3A76CB" w14:textId="77777777" w:rsidR="009E6646" w:rsidRDefault="009E6646">
      <w:pPr>
        <w:rPr>
          <w:sz w:val="20"/>
          <w:szCs w:val="20"/>
        </w:rPr>
      </w:pPr>
    </w:p>
    <w:p w14:paraId="03EC2264" w14:textId="77777777" w:rsidR="009E6646" w:rsidRDefault="00AF3125">
      <w:pPr>
        <w:rPr>
          <w:sz w:val="20"/>
          <w:szCs w:val="20"/>
        </w:rPr>
      </w:pPr>
      <w:r>
        <w:rPr>
          <w:b/>
          <w:bCs/>
          <w:color w:val="FF0000"/>
          <w:sz w:val="20"/>
          <w:szCs w:val="20"/>
        </w:rPr>
        <w:t xml:space="preserve">Client. if Man Code (M009) is used than we will need to know what the code would be for FEMA declared disaster areas. </w:t>
      </w:r>
    </w:p>
    <w:p w14:paraId="14F0053C" w14:textId="77777777" w:rsidR="009E6646" w:rsidRDefault="00AF3125">
      <w:pPr>
        <w:rPr>
          <w:sz w:val="20"/>
          <w:szCs w:val="20"/>
        </w:rPr>
      </w:pPr>
      <w:r>
        <w:rPr>
          <w:sz w:val="20"/>
          <w:szCs w:val="20"/>
        </w:rPr>
        <w:tab/>
      </w:r>
      <w:r>
        <w:rPr>
          <w:b/>
          <w:bCs/>
          <w:color w:val="FF0000"/>
          <w:sz w:val="20"/>
          <w:szCs w:val="20"/>
        </w:rPr>
        <w:t xml:space="preserve">Should be tied to the MAS1/COL1 person (i.e. Man) code field or SAF1. </w:t>
      </w:r>
    </w:p>
    <w:p w14:paraId="57059D65" w14:textId="77777777" w:rsidR="009E6646" w:rsidRDefault="009E6646">
      <w:pPr>
        <w:rPr>
          <w:sz w:val="20"/>
          <w:szCs w:val="20"/>
        </w:rPr>
      </w:pPr>
    </w:p>
    <w:p w14:paraId="0D741A4A" w14:textId="77777777" w:rsidR="009E6646" w:rsidRDefault="00AF3125">
      <w:pPr>
        <w:pStyle w:val="Heading2"/>
        <w:keepLines/>
        <w:widowControl/>
        <w:spacing w:before="40" w:after="0"/>
        <w:rPr>
          <w:sz w:val="26"/>
          <w:szCs w:val="26"/>
        </w:rPr>
      </w:pPr>
      <w:r>
        <w:rPr>
          <w:rFonts w:ascii="Arial" w:eastAsia="Arial" w:hAnsi="Arial" w:cs="Arial"/>
          <w:b w:val="0"/>
          <w:bCs w:val="0"/>
          <w:iCs w:val="0"/>
          <w:color w:val="365F91"/>
          <w:sz w:val="26"/>
          <w:szCs w:val="26"/>
        </w:rPr>
        <w:t>Man Code (M009)</w:t>
      </w:r>
    </w:p>
    <w:p w14:paraId="3A214041" w14:textId="77777777" w:rsidR="009E6646" w:rsidRDefault="00AF3125">
      <w:pPr>
        <w:widowControl/>
        <w:spacing w:before="280" w:after="280"/>
        <w:rPr>
          <w:sz w:val="20"/>
          <w:szCs w:val="20"/>
        </w:rPr>
      </w:pPr>
      <w:r>
        <w:rPr>
          <w:rFonts w:ascii="Arial" w:eastAsia="Arial" w:hAnsi="Arial" w:cs="Arial"/>
          <w:sz w:val="20"/>
          <w:szCs w:val="20"/>
        </w:rPr>
        <w:t xml:space="preserve">User-defined code, from A-Z, 0-9, or any special character, that assigns loans to collectors and allows various sort sequences on collection and hazard reports. MSP pulls the value from the </w:t>
      </w:r>
      <w:hyperlink r:id="rId5" w:tgtFrame="_self" w:history="1">
        <w:r>
          <w:rPr>
            <w:rFonts w:ascii="Arial" w:eastAsia="Arial" w:hAnsi="Arial" w:cs="Arial"/>
            <w:color w:val="0000FF"/>
            <w:sz w:val="20"/>
            <w:szCs w:val="20"/>
            <w:u w:val="single" w:color="0000FF"/>
          </w:rPr>
          <w:t>MAN</w:t>
        </w:r>
      </w:hyperlink>
      <w:r>
        <w:rPr>
          <w:rFonts w:ascii="Arial" w:eastAsia="Arial" w:hAnsi="Arial" w:cs="Arial"/>
          <w:sz w:val="20"/>
          <w:szCs w:val="20"/>
        </w:rPr>
        <w:t xml:space="preserve"> master file field (MFF #0160).</w:t>
      </w:r>
    </w:p>
    <w:p w14:paraId="28AAE05F" w14:textId="77777777" w:rsidR="009E6646" w:rsidRDefault="00AF3125">
      <w:pPr>
        <w:widowControl/>
        <w:spacing w:before="280" w:after="280"/>
        <w:rPr>
          <w:sz w:val="20"/>
          <w:szCs w:val="20"/>
        </w:rPr>
      </w:pPr>
      <w:r>
        <w:rPr>
          <w:rFonts w:ascii="Arial" w:eastAsia="Arial" w:hAnsi="Arial" w:cs="Arial"/>
          <w:b/>
          <w:bCs/>
          <w:sz w:val="20"/>
          <w:szCs w:val="20"/>
        </w:rPr>
        <w:t>Length:</w:t>
      </w:r>
      <w:r>
        <w:rPr>
          <w:rFonts w:ascii="Arial" w:eastAsia="Arial" w:hAnsi="Arial" w:cs="Arial"/>
          <w:sz w:val="20"/>
          <w:szCs w:val="20"/>
        </w:rPr>
        <w:t xml:space="preserve"> 1</w:t>
      </w:r>
    </w:p>
    <w:p w14:paraId="3E6E5F6C" w14:textId="77777777" w:rsidR="009E6646" w:rsidRDefault="00AF3125">
      <w:pPr>
        <w:widowControl/>
        <w:spacing w:before="280" w:after="280"/>
        <w:rPr>
          <w:sz w:val="20"/>
          <w:szCs w:val="20"/>
        </w:rPr>
      </w:pPr>
      <w:r>
        <w:rPr>
          <w:rFonts w:ascii="Arial" w:eastAsia="Arial" w:hAnsi="Arial" w:cs="Arial"/>
          <w:b/>
          <w:bCs/>
          <w:sz w:val="20"/>
          <w:szCs w:val="20"/>
        </w:rPr>
        <w:t>Type:</w:t>
      </w:r>
      <w:r>
        <w:rPr>
          <w:rFonts w:ascii="Arial" w:eastAsia="Arial" w:hAnsi="Arial" w:cs="Arial"/>
          <w:sz w:val="20"/>
          <w:szCs w:val="20"/>
        </w:rPr>
        <w:t xml:space="preserve"> Alphabetic</w:t>
      </w:r>
    </w:p>
    <w:p w14:paraId="2B4F93F1" w14:textId="77777777" w:rsidR="009E6646" w:rsidRDefault="009E6646">
      <w:pPr>
        <w:widowControl/>
        <w:spacing w:before="280" w:after="280"/>
        <w:rPr>
          <w:sz w:val="20"/>
          <w:szCs w:val="20"/>
        </w:rPr>
      </w:pPr>
    </w:p>
    <w:p w14:paraId="26EB58FF" w14:textId="77777777" w:rsidR="009E6646" w:rsidRDefault="00AF3125">
      <w:pPr>
        <w:pStyle w:val="Heading2"/>
        <w:keepLines/>
        <w:widowControl/>
        <w:spacing w:before="40" w:after="0"/>
        <w:rPr>
          <w:sz w:val="26"/>
          <w:szCs w:val="26"/>
        </w:rPr>
      </w:pPr>
      <w:r>
        <w:rPr>
          <w:rFonts w:ascii="Arial" w:eastAsia="Arial" w:hAnsi="Arial" w:cs="Arial"/>
          <w:b w:val="0"/>
          <w:bCs w:val="0"/>
          <w:iCs w:val="0"/>
          <w:color w:val="365F91"/>
          <w:sz w:val="26"/>
          <w:szCs w:val="26"/>
        </w:rPr>
        <w:t>Current FEMA Disaster Type (T267)</w:t>
      </w:r>
    </w:p>
    <w:p w14:paraId="2DC1FD50" w14:textId="77777777" w:rsidR="009E6646" w:rsidRDefault="00AF3125">
      <w:pPr>
        <w:widowControl/>
        <w:spacing w:before="280" w:after="280"/>
        <w:rPr>
          <w:sz w:val="20"/>
          <w:szCs w:val="20"/>
        </w:rPr>
      </w:pPr>
      <w:r>
        <w:rPr>
          <w:rFonts w:ascii="Arial" w:eastAsia="Arial" w:hAnsi="Arial" w:cs="Arial"/>
          <w:sz w:val="20"/>
          <w:szCs w:val="20"/>
        </w:rPr>
        <w:t>The type of disaster.</w:t>
      </w:r>
    </w:p>
    <w:p w14:paraId="061FB544" w14:textId="77777777" w:rsidR="009E6646" w:rsidRDefault="00AF3125">
      <w:pPr>
        <w:widowControl/>
        <w:spacing w:before="280" w:after="280"/>
        <w:rPr>
          <w:sz w:val="20"/>
          <w:szCs w:val="20"/>
        </w:rPr>
      </w:pPr>
      <w:r>
        <w:rPr>
          <w:rFonts w:ascii="Arial" w:eastAsia="Arial" w:hAnsi="Arial" w:cs="Arial"/>
          <w:b/>
          <w:bCs/>
          <w:sz w:val="20"/>
          <w:szCs w:val="20"/>
        </w:rPr>
        <w:t>Length:</w:t>
      </w:r>
      <w:r>
        <w:rPr>
          <w:rFonts w:ascii="Arial" w:eastAsia="Arial" w:hAnsi="Arial" w:cs="Arial"/>
          <w:sz w:val="20"/>
          <w:szCs w:val="20"/>
        </w:rPr>
        <w:t xml:space="preserve"> 1</w:t>
      </w:r>
    </w:p>
    <w:p w14:paraId="0979A4F5" w14:textId="77777777" w:rsidR="009E6646" w:rsidRDefault="00AF3125">
      <w:pPr>
        <w:widowControl/>
        <w:spacing w:before="280" w:after="280"/>
        <w:rPr>
          <w:sz w:val="20"/>
          <w:szCs w:val="20"/>
        </w:rPr>
      </w:pPr>
      <w:r>
        <w:rPr>
          <w:rFonts w:ascii="Arial" w:eastAsia="Arial" w:hAnsi="Arial" w:cs="Arial"/>
          <w:b/>
          <w:bCs/>
          <w:sz w:val="20"/>
          <w:szCs w:val="20"/>
        </w:rPr>
        <w:t>Type:</w:t>
      </w:r>
      <w:r>
        <w:rPr>
          <w:rFonts w:ascii="Arial" w:eastAsia="Arial" w:hAnsi="Arial" w:cs="Arial"/>
          <w:sz w:val="20"/>
          <w:szCs w:val="20"/>
        </w:rPr>
        <w:t xml:space="preserve"> Alphanumeric</w:t>
      </w:r>
    </w:p>
    <w:p w14:paraId="1ABA07C6" w14:textId="77777777" w:rsidR="009E6646" w:rsidRDefault="00AF3125">
      <w:pPr>
        <w:rPr>
          <w:sz w:val="20"/>
          <w:szCs w:val="20"/>
        </w:rPr>
      </w:pPr>
      <w:r>
        <w:rPr>
          <w:rFonts w:ascii="Arial" w:eastAsia="Arial" w:hAnsi="Arial" w:cs="Arial"/>
          <w:b/>
          <w:bCs/>
          <w:sz w:val="20"/>
          <w:szCs w:val="20"/>
        </w:rPr>
        <w:t xml:space="preserve">Workstation screen(s): </w:t>
      </w:r>
      <w:r>
        <w:rPr>
          <w:rFonts w:ascii="Arial" w:eastAsia="Arial" w:hAnsi="Arial" w:cs="Arial"/>
          <w:sz w:val="20"/>
          <w:szCs w:val="20"/>
        </w:rPr>
        <w:t>DTL1/MAIN (DISASTER TYPE)</w:t>
      </w:r>
    </w:p>
    <w:p w14:paraId="59FCBB64" w14:textId="77777777" w:rsidR="009E6646" w:rsidRDefault="009E6646">
      <w:pPr>
        <w:rPr>
          <w:sz w:val="20"/>
          <w:szCs w:val="20"/>
        </w:rPr>
      </w:pPr>
    </w:p>
  </w:comment>
  <w:comment w:id="18" w:author="Tori White" w:date="2021-06-10T07:27:00Z" w:initials="TW">
    <w:p w14:paraId="0A15E594" w14:textId="77777777" w:rsidR="009E6646" w:rsidRDefault="00BB45DB">
      <w:pPr>
        <w:rPr>
          <w:sz w:val="20"/>
          <w:szCs w:val="20"/>
        </w:rPr>
      </w:pPr>
      <w:r>
        <w:rPr>
          <w:rStyle w:val="CommentReference"/>
        </w:rPr>
        <w:annotationRef/>
      </w:r>
      <w:r w:rsidR="00AF3125">
        <w:rPr>
          <w:sz w:val="20"/>
          <w:szCs w:val="20"/>
          <w:shd w:val="clear" w:color="auto" w:fill="00FF00"/>
        </w:rPr>
        <w:t>Please use P=COVID-19</w:t>
      </w:r>
    </w:p>
  </w:comment>
  <w:comment w:id="19" w:author="Kate Samayoa" w:date="2021-06-10T13:32:00Z" w:initials="KS">
    <w:p w14:paraId="6DC8F651" w14:textId="77777777" w:rsidR="009E6646" w:rsidRDefault="00BB45DB">
      <w:pPr>
        <w:rPr>
          <w:sz w:val="20"/>
          <w:szCs w:val="20"/>
        </w:rPr>
      </w:pPr>
      <w:r>
        <w:rPr>
          <w:rStyle w:val="CommentReference"/>
        </w:rPr>
        <w:annotationRef/>
      </w:r>
      <w:r w:rsidR="00AF3125">
        <w:rPr>
          <w:sz w:val="20"/>
          <w:szCs w:val="20"/>
          <w:shd w:val="clear" w:color="auto" w:fill="FF00FF"/>
        </w:rPr>
        <w:t>Updated</w:t>
      </w:r>
      <w:r w:rsidR="00AF3125">
        <w:rPr>
          <w:sz w:val="20"/>
          <w:szCs w:val="20"/>
        </w:rPr>
        <w:t>. Do you only want this to be used for Covid 19, or do you want this to produce in any other conditions?</w:t>
      </w:r>
    </w:p>
    <w:p w14:paraId="36D190F5" w14:textId="77777777" w:rsidR="009E6646" w:rsidRDefault="009E6646">
      <w:pPr>
        <w:rPr>
          <w:sz w:val="20"/>
          <w:szCs w:val="20"/>
        </w:rPr>
      </w:pPr>
    </w:p>
  </w:comment>
  <w:comment w:id="20" w:author="Kate Samayoa" w:date="2021-06-18T10:24:00Z" w:initials="KS">
    <w:p w14:paraId="33103485" w14:textId="77777777" w:rsidR="00D03FB7" w:rsidRPr="00D03FB7" w:rsidRDefault="00D03FB7" w:rsidP="00D03FB7">
      <w:pPr>
        <w:pStyle w:val="CommentText"/>
        <w:rPr>
          <w:highlight w:val="magenta"/>
        </w:rPr>
      </w:pPr>
      <w:r w:rsidRPr="00D03FB7">
        <w:rPr>
          <w:highlight w:val="magenta"/>
        </w:rPr>
        <w:t>Updated to T267 per request. Are you wanting this to remain as “P” or change to the following to reflect other letters:</w:t>
      </w:r>
    </w:p>
    <w:p w14:paraId="3AF8612D" w14:textId="0FBB99A7" w:rsidR="00D03FB7" w:rsidRDefault="00D03FB7" w:rsidP="00D03FB7">
      <w:pPr>
        <w:pStyle w:val="CommentText"/>
      </w:pPr>
      <w:r w:rsidRPr="00D03FB7">
        <w:rPr>
          <w:b/>
          <w:bCs/>
          <w:color w:val="0070C0"/>
          <w:highlight w:val="magenta"/>
          <w:u w:val="single" w:color="0070C0"/>
          <w:shd w:val="clear" w:color="auto" w:fill="FFFF00"/>
        </w:rPr>
        <w:t>A,C,E,F,H,M,P,S,T,U,W Then Insert</w:t>
      </w:r>
      <w:r w:rsidRPr="00D03FB7">
        <w:rPr>
          <w:rStyle w:val="CommentReference"/>
          <w:highlight w:val="magenta"/>
        </w:rPr>
        <w:annotationRef/>
      </w:r>
      <w:r w:rsidRPr="00D03FB7">
        <w:rPr>
          <w:rStyle w:val="CommentReference"/>
          <w:highlight w:val="magenta"/>
        </w:rPr>
        <w:annotationRef/>
      </w:r>
      <w:r w:rsidRPr="00D03FB7">
        <w:rPr>
          <w:b/>
          <w:bCs/>
          <w:color w:val="0070C0"/>
          <w:highlight w:val="magenta"/>
          <w:u w:val="single" w:color="0070C0"/>
          <w:shd w:val="clear" w:color="auto" w:fill="FFFF00"/>
        </w:rPr>
        <w:t>:</w:t>
      </w:r>
    </w:p>
  </w:comment>
  <w:comment w:id="21" w:author="Terry Ann Akers" w:date="2021-05-27T12:47:00Z" w:initials="TA">
    <w:p w14:paraId="519E74E4" w14:textId="77777777" w:rsidR="009E6646" w:rsidRDefault="00BB45DB">
      <w:pPr>
        <w:pStyle w:val="Heading2"/>
        <w:keepLines/>
        <w:widowControl/>
        <w:spacing w:before="40" w:after="0"/>
        <w:rPr>
          <w:sz w:val="26"/>
          <w:szCs w:val="26"/>
        </w:rPr>
      </w:pPr>
      <w:r>
        <w:rPr>
          <w:rStyle w:val="CommentReference"/>
        </w:rPr>
        <w:annotationRef/>
      </w:r>
      <w:r w:rsidR="00AF3125">
        <w:rPr>
          <w:rFonts w:ascii="Arial" w:eastAsia="Arial" w:hAnsi="Arial" w:cs="Arial"/>
          <w:b w:val="0"/>
          <w:bCs w:val="0"/>
          <w:iCs w:val="0"/>
          <w:color w:val="365F91"/>
          <w:sz w:val="26"/>
          <w:szCs w:val="26"/>
        </w:rPr>
        <w:t>Occupy Code (M657)</w:t>
      </w:r>
    </w:p>
    <w:p w14:paraId="46F72538" w14:textId="77777777" w:rsidR="009E6646" w:rsidRDefault="00AF3125">
      <w:pPr>
        <w:widowControl/>
        <w:spacing w:before="280" w:after="280"/>
        <w:rPr>
          <w:sz w:val="20"/>
          <w:szCs w:val="20"/>
        </w:rPr>
      </w:pPr>
      <w:r>
        <w:rPr>
          <w:rFonts w:ascii="Arial" w:eastAsia="Arial" w:hAnsi="Arial" w:cs="Arial"/>
          <w:sz w:val="20"/>
          <w:szCs w:val="20"/>
        </w:rPr>
        <w:t>The occupancy status of the property.</w:t>
      </w:r>
    </w:p>
    <w:p w14:paraId="125BBFBF" w14:textId="77777777" w:rsidR="009E6646" w:rsidRDefault="00AF3125">
      <w:pPr>
        <w:widowControl/>
        <w:spacing w:before="280" w:after="280"/>
        <w:rPr>
          <w:sz w:val="20"/>
          <w:szCs w:val="20"/>
        </w:rPr>
      </w:pPr>
      <w:r>
        <w:rPr>
          <w:rFonts w:ascii="Arial" w:eastAsia="Arial" w:hAnsi="Arial" w:cs="Arial"/>
          <w:b/>
          <w:bCs/>
          <w:sz w:val="20"/>
          <w:szCs w:val="20"/>
        </w:rPr>
        <w:t>Length:</w:t>
      </w:r>
      <w:r>
        <w:rPr>
          <w:rFonts w:ascii="Arial" w:eastAsia="Arial" w:hAnsi="Arial" w:cs="Arial"/>
          <w:sz w:val="20"/>
          <w:szCs w:val="20"/>
        </w:rPr>
        <w:t xml:space="preserve"> 1</w:t>
      </w:r>
    </w:p>
    <w:p w14:paraId="64D7B32A" w14:textId="77777777" w:rsidR="009E6646" w:rsidRDefault="00AF3125">
      <w:pPr>
        <w:widowControl/>
        <w:spacing w:before="280" w:after="280"/>
        <w:rPr>
          <w:sz w:val="20"/>
          <w:szCs w:val="20"/>
        </w:rPr>
      </w:pPr>
      <w:r>
        <w:rPr>
          <w:rFonts w:ascii="Arial" w:eastAsia="Arial" w:hAnsi="Arial" w:cs="Arial"/>
          <w:b/>
          <w:bCs/>
          <w:sz w:val="20"/>
          <w:szCs w:val="20"/>
        </w:rPr>
        <w:t>Type:</w:t>
      </w:r>
      <w:r>
        <w:rPr>
          <w:rFonts w:ascii="Arial" w:eastAsia="Arial" w:hAnsi="Arial" w:cs="Arial"/>
          <w:sz w:val="20"/>
          <w:szCs w:val="20"/>
        </w:rPr>
        <w:t xml:space="preserve"> Numeric</w:t>
      </w:r>
    </w:p>
    <w:p w14:paraId="4201359D" w14:textId="77777777" w:rsidR="009E6646" w:rsidRDefault="00AF3125">
      <w:pPr>
        <w:widowControl/>
        <w:spacing w:before="280" w:after="280"/>
        <w:rPr>
          <w:sz w:val="20"/>
          <w:szCs w:val="20"/>
        </w:rPr>
      </w:pPr>
      <w:r>
        <w:rPr>
          <w:rFonts w:ascii="Arial" w:eastAsia="Arial" w:hAnsi="Arial" w:cs="Arial"/>
          <w:b/>
          <w:bCs/>
          <w:sz w:val="20"/>
          <w:szCs w:val="20"/>
        </w:rPr>
        <w:t>Workstation screens:</w:t>
      </w:r>
      <w:r>
        <w:rPr>
          <w:rFonts w:ascii="Arial" w:eastAsia="Arial" w:hAnsi="Arial" w:cs="Arial"/>
          <w:sz w:val="20"/>
          <w:szCs w:val="20"/>
        </w:rPr>
        <w:t xml:space="preserve"> MAS1/LOC1</w:t>
      </w:r>
    </w:p>
    <w:tbl>
      <w:tblPr>
        <w:tblW w:w="8565" w:type="dxa"/>
        <w:tblInd w:w="29" w:type="dxa"/>
        <w:tblCellMar>
          <w:left w:w="0" w:type="dxa"/>
          <w:right w:w="0" w:type="dxa"/>
        </w:tblCellMar>
        <w:tblLook w:val="04A0" w:firstRow="1" w:lastRow="0" w:firstColumn="1" w:lastColumn="0" w:noHBand="0" w:noVBand="1"/>
      </w:tblPr>
      <w:tblGrid>
        <w:gridCol w:w="2105"/>
        <w:gridCol w:w="6460"/>
      </w:tblGrid>
      <w:tr w:rsidR="009E6646" w14:paraId="321D69D7" w14:textId="77777777">
        <w:tc>
          <w:tcPr>
            <w:tcW w:w="2110" w:type="dxa"/>
            <w:tcMar>
              <w:top w:w="29" w:type="dxa"/>
              <w:left w:w="29" w:type="dxa"/>
              <w:bottom w:w="29" w:type="dxa"/>
              <w:right w:w="29" w:type="dxa"/>
            </w:tcMar>
            <w:hideMark/>
          </w:tcPr>
          <w:p w14:paraId="43729C54" w14:textId="77777777" w:rsidR="009E6646" w:rsidRDefault="00AF3125">
            <w:pPr>
              <w:widowControl/>
              <w:rPr>
                <w:color w:val="000000"/>
                <w:sz w:val="18"/>
                <w:szCs w:val="18"/>
              </w:rPr>
            </w:pPr>
            <w:r>
              <w:rPr>
                <w:rFonts w:ascii="Arial" w:eastAsia="Arial" w:hAnsi="Arial" w:cs="Arial"/>
                <w:color w:val="000080"/>
                <w:sz w:val="18"/>
                <w:szCs w:val="18"/>
              </w:rPr>
              <w:t>Code</w:t>
            </w:r>
          </w:p>
        </w:tc>
        <w:tc>
          <w:tcPr>
            <w:tcW w:w="6475" w:type="dxa"/>
            <w:tcMar>
              <w:top w:w="29" w:type="dxa"/>
              <w:left w:w="29" w:type="dxa"/>
              <w:bottom w:w="29" w:type="dxa"/>
              <w:right w:w="29" w:type="dxa"/>
            </w:tcMar>
            <w:hideMark/>
          </w:tcPr>
          <w:p w14:paraId="1EE4299F" w14:textId="77777777" w:rsidR="009E6646" w:rsidRDefault="00AF3125">
            <w:pPr>
              <w:widowControl/>
              <w:rPr>
                <w:color w:val="000000"/>
                <w:sz w:val="18"/>
                <w:szCs w:val="18"/>
              </w:rPr>
            </w:pPr>
            <w:r>
              <w:rPr>
                <w:rFonts w:ascii="Arial" w:eastAsia="Arial" w:hAnsi="Arial" w:cs="Arial"/>
                <w:color w:val="000080"/>
                <w:sz w:val="18"/>
                <w:szCs w:val="18"/>
              </w:rPr>
              <w:t>Description</w:t>
            </w:r>
          </w:p>
        </w:tc>
      </w:tr>
      <w:tr w:rsidR="009E6646" w14:paraId="760CFA4D" w14:textId="77777777">
        <w:tc>
          <w:tcPr>
            <w:tcW w:w="2110" w:type="dxa"/>
            <w:tcMar>
              <w:top w:w="29" w:type="dxa"/>
              <w:left w:w="29" w:type="dxa"/>
              <w:bottom w:w="29" w:type="dxa"/>
              <w:right w:w="29" w:type="dxa"/>
            </w:tcMar>
            <w:hideMark/>
          </w:tcPr>
          <w:p w14:paraId="2D7235F9" w14:textId="77777777" w:rsidR="009E6646" w:rsidRDefault="00AF3125">
            <w:pPr>
              <w:widowControl/>
              <w:rPr>
                <w:color w:val="000000"/>
                <w:sz w:val="18"/>
                <w:szCs w:val="18"/>
              </w:rPr>
            </w:pPr>
            <w:r>
              <w:rPr>
                <w:rFonts w:ascii="Arial" w:eastAsia="Arial" w:hAnsi="Arial" w:cs="Arial"/>
                <w:color w:val="000080"/>
                <w:sz w:val="18"/>
                <w:szCs w:val="18"/>
              </w:rPr>
              <w:t>1</w:t>
            </w:r>
          </w:p>
        </w:tc>
        <w:tc>
          <w:tcPr>
            <w:tcW w:w="6475" w:type="dxa"/>
            <w:tcMar>
              <w:top w:w="29" w:type="dxa"/>
              <w:left w:w="29" w:type="dxa"/>
              <w:bottom w:w="29" w:type="dxa"/>
              <w:right w:w="29" w:type="dxa"/>
            </w:tcMar>
            <w:hideMark/>
          </w:tcPr>
          <w:p w14:paraId="118D5545" w14:textId="77777777" w:rsidR="009E6646" w:rsidRDefault="00AF3125">
            <w:pPr>
              <w:widowControl/>
              <w:rPr>
                <w:color w:val="000000"/>
                <w:sz w:val="18"/>
                <w:szCs w:val="18"/>
              </w:rPr>
            </w:pPr>
            <w:r>
              <w:rPr>
                <w:rFonts w:ascii="Arial" w:eastAsia="Arial" w:hAnsi="Arial" w:cs="Arial"/>
                <w:color w:val="000080"/>
                <w:sz w:val="18"/>
                <w:szCs w:val="18"/>
              </w:rPr>
              <w:t>Occupied by the owner.</w:t>
            </w:r>
          </w:p>
        </w:tc>
      </w:tr>
      <w:tr w:rsidR="009E6646" w14:paraId="6DC00534" w14:textId="77777777">
        <w:tc>
          <w:tcPr>
            <w:tcW w:w="2110" w:type="dxa"/>
            <w:tcMar>
              <w:top w:w="29" w:type="dxa"/>
              <w:left w:w="29" w:type="dxa"/>
              <w:bottom w:w="29" w:type="dxa"/>
              <w:right w:w="29" w:type="dxa"/>
            </w:tcMar>
            <w:hideMark/>
          </w:tcPr>
          <w:p w14:paraId="6AEB4BB0" w14:textId="77777777" w:rsidR="009E6646" w:rsidRDefault="00AF3125">
            <w:pPr>
              <w:widowControl/>
              <w:rPr>
                <w:color w:val="000000"/>
                <w:sz w:val="18"/>
                <w:szCs w:val="18"/>
              </w:rPr>
            </w:pPr>
            <w:r>
              <w:rPr>
                <w:rFonts w:ascii="Arial" w:eastAsia="Arial" w:hAnsi="Arial" w:cs="Arial"/>
                <w:color w:val="000080"/>
                <w:sz w:val="18"/>
                <w:szCs w:val="18"/>
              </w:rPr>
              <w:t>2</w:t>
            </w:r>
          </w:p>
        </w:tc>
        <w:tc>
          <w:tcPr>
            <w:tcW w:w="6475" w:type="dxa"/>
            <w:tcMar>
              <w:top w:w="29" w:type="dxa"/>
              <w:left w:w="29" w:type="dxa"/>
              <w:bottom w:w="29" w:type="dxa"/>
              <w:right w:w="29" w:type="dxa"/>
            </w:tcMar>
            <w:hideMark/>
          </w:tcPr>
          <w:p w14:paraId="5FC3988B" w14:textId="77777777" w:rsidR="009E6646" w:rsidRDefault="00AF3125">
            <w:pPr>
              <w:widowControl/>
              <w:rPr>
                <w:color w:val="000000"/>
                <w:sz w:val="18"/>
                <w:szCs w:val="18"/>
              </w:rPr>
            </w:pPr>
            <w:r>
              <w:rPr>
                <w:rFonts w:ascii="Arial" w:eastAsia="Arial" w:hAnsi="Arial" w:cs="Arial"/>
                <w:color w:val="000080"/>
                <w:sz w:val="18"/>
                <w:szCs w:val="18"/>
              </w:rPr>
              <w:t>Second home.</w:t>
            </w:r>
          </w:p>
        </w:tc>
      </w:tr>
      <w:tr w:rsidR="009E6646" w14:paraId="1698BEA4" w14:textId="77777777">
        <w:tc>
          <w:tcPr>
            <w:tcW w:w="2110" w:type="dxa"/>
            <w:tcMar>
              <w:top w:w="29" w:type="dxa"/>
              <w:left w:w="29" w:type="dxa"/>
              <w:bottom w:w="29" w:type="dxa"/>
              <w:right w:w="29" w:type="dxa"/>
            </w:tcMar>
            <w:hideMark/>
          </w:tcPr>
          <w:p w14:paraId="7A948DA1" w14:textId="77777777" w:rsidR="009E6646" w:rsidRDefault="00AF3125">
            <w:pPr>
              <w:widowControl/>
              <w:rPr>
                <w:color w:val="000000"/>
                <w:sz w:val="18"/>
                <w:szCs w:val="18"/>
              </w:rPr>
            </w:pPr>
            <w:r>
              <w:rPr>
                <w:rFonts w:ascii="Arial" w:eastAsia="Arial" w:hAnsi="Arial" w:cs="Arial"/>
                <w:color w:val="000080"/>
                <w:sz w:val="18"/>
                <w:szCs w:val="18"/>
              </w:rPr>
              <w:t>3</w:t>
            </w:r>
          </w:p>
        </w:tc>
        <w:tc>
          <w:tcPr>
            <w:tcW w:w="6475" w:type="dxa"/>
            <w:tcMar>
              <w:top w:w="29" w:type="dxa"/>
              <w:left w:w="29" w:type="dxa"/>
              <w:bottom w:w="29" w:type="dxa"/>
              <w:right w:w="29" w:type="dxa"/>
            </w:tcMar>
            <w:hideMark/>
          </w:tcPr>
          <w:p w14:paraId="300A4F80" w14:textId="77777777" w:rsidR="009E6646" w:rsidRDefault="00AF3125">
            <w:pPr>
              <w:widowControl/>
              <w:rPr>
                <w:color w:val="000000"/>
                <w:sz w:val="18"/>
                <w:szCs w:val="18"/>
              </w:rPr>
            </w:pPr>
            <w:r>
              <w:rPr>
                <w:rFonts w:ascii="Arial" w:eastAsia="Arial" w:hAnsi="Arial" w:cs="Arial"/>
                <w:color w:val="000080"/>
                <w:sz w:val="18"/>
                <w:szCs w:val="18"/>
              </w:rPr>
              <w:t>Investment property (non-owner occupied).</w:t>
            </w:r>
          </w:p>
        </w:tc>
      </w:tr>
      <w:tr w:rsidR="009E6646" w14:paraId="2757A54C" w14:textId="77777777">
        <w:tc>
          <w:tcPr>
            <w:tcW w:w="2110" w:type="dxa"/>
            <w:tcMar>
              <w:top w:w="29" w:type="dxa"/>
              <w:left w:w="29" w:type="dxa"/>
              <w:bottom w:w="29" w:type="dxa"/>
              <w:right w:w="29" w:type="dxa"/>
            </w:tcMar>
            <w:hideMark/>
          </w:tcPr>
          <w:p w14:paraId="7CD64495" w14:textId="77777777" w:rsidR="009E6646" w:rsidRDefault="00AF3125">
            <w:pPr>
              <w:widowControl/>
              <w:rPr>
                <w:color w:val="000000"/>
                <w:sz w:val="18"/>
                <w:szCs w:val="18"/>
              </w:rPr>
            </w:pPr>
            <w:r>
              <w:rPr>
                <w:rFonts w:ascii="Arial" w:eastAsia="Arial" w:hAnsi="Arial" w:cs="Arial"/>
                <w:color w:val="000080"/>
                <w:sz w:val="18"/>
                <w:szCs w:val="18"/>
              </w:rPr>
              <w:t>&amp;</w:t>
            </w:r>
          </w:p>
        </w:tc>
        <w:tc>
          <w:tcPr>
            <w:tcW w:w="6475" w:type="dxa"/>
            <w:tcMar>
              <w:top w:w="29" w:type="dxa"/>
              <w:left w:w="29" w:type="dxa"/>
              <w:bottom w:w="29" w:type="dxa"/>
              <w:right w:w="29" w:type="dxa"/>
            </w:tcMar>
            <w:hideMark/>
          </w:tcPr>
          <w:p w14:paraId="4312125F" w14:textId="77777777" w:rsidR="009E6646" w:rsidRDefault="00AF3125">
            <w:pPr>
              <w:widowControl/>
              <w:rPr>
                <w:color w:val="000000"/>
                <w:sz w:val="18"/>
                <w:szCs w:val="18"/>
              </w:rPr>
            </w:pPr>
            <w:r>
              <w:rPr>
                <w:rFonts w:ascii="Arial" w:eastAsia="Arial" w:hAnsi="Arial" w:cs="Arial"/>
                <w:color w:val="000080"/>
                <w:sz w:val="18"/>
                <w:szCs w:val="18"/>
              </w:rPr>
              <w:t>Clear the field.</w:t>
            </w:r>
          </w:p>
        </w:tc>
      </w:tr>
    </w:tbl>
    <w:p w14:paraId="2B872DEB" w14:textId="77777777" w:rsidR="009E6646" w:rsidRDefault="009E6646">
      <w:pPr>
        <w:rPr>
          <w:sz w:val="20"/>
          <w:szCs w:val="20"/>
        </w:rPr>
      </w:pPr>
    </w:p>
  </w:comment>
  <w:comment w:id="22" w:author="Terry Ann Akers" w:date="2021-05-27T12:53:00Z" w:initials="TA">
    <w:p w14:paraId="686D25D4" w14:textId="77777777" w:rsidR="009E6646" w:rsidRDefault="00BB45DB">
      <w:pPr>
        <w:rPr>
          <w:sz w:val="20"/>
          <w:szCs w:val="20"/>
        </w:rPr>
      </w:pPr>
      <w:r>
        <w:rPr>
          <w:rStyle w:val="CommentReference"/>
        </w:rPr>
        <w:annotationRef/>
      </w:r>
      <w:r w:rsidR="00AF3125">
        <w:rPr>
          <w:sz w:val="20"/>
          <w:szCs w:val="20"/>
        </w:rPr>
        <w:tab/>
      </w:r>
      <w:r w:rsidR="00AF3125">
        <w:rPr>
          <w:b/>
          <w:bCs/>
          <w:color w:val="FF0000"/>
          <w:sz w:val="20"/>
          <w:szCs w:val="20"/>
        </w:rPr>
        <w:t>Client please let us know that this stands true based on your investor listing.</w:t>
      </w:r>
    </w:p>
    <w:p w14:paraId="3E513252" w14:textId="77777777" w:rsidR="009E6646" w:rsidRDefault="009E6646">
      <w:pPr>
        <w:rPr>
          <w:sz w:val="20"/>
          <w:szCs w:val="20"/>
        </w:rPr>
      </w:pPr>
    </w:p>
    <w:p w14:paraId="4C045ABD" w14:textId="77777777" w:rsidR="009E6646" w:rsidRDefault="00AF3125">
      <w:pPr>
        <w:rPr>
          <w:sz w:val="20"/>
          <w:szCs w:val="20"/>
        </w:rPr>
      </w:pPr>
      <w:r>
        <w:rPr>
          <w:sz w:val="20"/>
          <w:szCs w:val="20"/>
        </w:rPr>
        <w:t>M002 will pull in investor, generally F00-F099 would pull FNMA and H00-H99 would pull FHLMC but this may vary from client to client.</w:t>
      </w:r>
    </w:p>
    <w:p w14:paraId="7F337D7D" w14:textId="77777777" w:rsidR="009E6646" w:rsidRDefault="009E6646">
      <w:pPr>
        <w:rPr>
          <w:sz w:val="20"/>
          <w:szCs w:val="20"/>
        </w:rPr>
      </w:pPr>
    </w:p>
  </w:comment>
  <w:comment w:id="23" w:author="Tori White" w:date="2021-06-10T07:29:00Z" w:initials="TW">
    <w:p w14:paraId="65935DE4" w14:textId="77777777" w:rsidR="009E6646" w:rsidRDefault="00BB45DB">
      <w:pPr>
        <w:rPr>
          <w:sz w:val="20"/>
          <w:szCs w:val="20"/>
        </w:rPr>
      </w:pPr>
      <w:r>
        <w:rPr>
          <w:rStyle w:val="CommentReference"/>
        </w:rPr>
        <w:annotationRef/>
      </w:r>
      <w:r w:rsidR="00AF3125">
        <w:rPr>
          <w:sz w:val="20"/>
          <w:szCs w:val="20"/>
          <w:shd w:val="clear" w:color="auto" w:fill="00FF00"/>
        </w:rPr>
        <w:t>This is true.</w:t>
      </w:r>
    </w:p>
  </w:comment>
  <w:comment w:id="24" w:author="Terry Ann Akers" w:date="2021-05-27T12:53:00Z" w:initials="TA">
    <w:p w14:paraId="5E19F487" w14:textId="77777777" w:rsidR="009E6646" w:rsidRDefault="00BB45DB">
      <w:pPr>
        <w:rPr>
          <w:sz w:val="20"/>
          <w:szCs w:val="20"/>
        </w:rPr>
      </w:pPr>
      <w:r>
        <w:rPr>
          <w:rStyle w:val="CommentReference"/>
        </w:rPr>
        <w:annotationRef/>
      </w:r>
      <w:r w:rsidR="00AF3125">
        <w:rPr>
          <w:sz w:val="20"/>
          <w:szCs w:val="20"/>
        </w:rPr>
        <w:tab/>
      </w:r>
      <w:r w:rsidR="00AF3125">
        <w:rPr>
          <w:b/>
          <w:bCs/>
          <w:color w:val="FF0000"/>
          <w:sz w:val="20"/>
          <w:szCs w:val="20"/>
        </w:rPr>
        <w:t>Client please let us know that this stands true based on your investor listing.</w:t>
      </w:r>
    </w:p>
    <w:p w14:paraId="24C6C027" w14:textId="77777777" w:rsidR="009E6646" w:rsidRDefault="009E6646">
      <w:pPr>
        <w:rPr>
          <w:sz w:val="20"/>
          <w:szCs w:val="20"/>
        </w:rPr>
      </w:pPr>
    </w:p>
    <w:p w14:paraId="77C65B3A" w14:textId="77777777" w:rsidR="009E6646" w:rsidRDefault="00AF3125">
      <w:pPr>
        <w:rPr>
          <w:sz w:val="20"/>
          <w:szCs w:val="20"/>
        </w:rPr>
      </w:pPr>
      <w:r>
        <w:rPr>
          <w:sz w:val="20"/>
          <w:szCs w:val="20"/>
        </w:rPr>
        <w:t>M002 will pull in investor, generally F00-F099 would pull FNMA and H00-H99 would pull FHLMC but this may vary from client to client.</w:t>
      </w:r>
    </w:p>
    <w:p w14:paraId="292ABE7D" w14:textId="77777777" w:rsidR="009E6646" w:rsidRDefault="009E6646">
      <w:pPr>
        <w:rPr>
          <w:sz w:val="20"/>
          <w:szCs w:val="20"/>
        </w:rPr>
      </w:pPr>
    </w:p>
  </w:comment>
  <w:comment w:id="25" w:author="Tori White" w:date="2021-06-10T07:30:00Z" w:initials="TW">
    <w:p w14:paraId="6AC14192" w14:textId="77777777" w:rsidR="009E6646" w:rsidRDefault="00BB45DB">
      <w:pPr>
        <w:rPr>
          <w:sz w:val="20"/>
          <w:szCs w:val="20"/>
        </w:rPr>
      </w:pPr>
      <w:r>
        <w:rPr>
          <w:rStyle w:val="CommentReference"/>
        </w:rPr>
        <w:annotationRef/>
      </w:r>
      <w:r w:rsidR="00AF3125">
        <w:rPr>
          <w:sz w:val="20"/>
          <w:szCs w:val="20"/>
          <w:shd w:val="clear" w:color="auto" w:fill="00FF00"/>
        </w:rPr>
        <w:t>This is true.</w:t>
      </w:r>
    </w:p>
  </w:comment>
  <w:comment w:id="26" w:author="Terry Ann Akers" w:date="2021-05-27T12:53:00Z" w:initials="TA">
    <w:p w14:paraId="0FA6AFB7" w14:textId="77777777" w:rsidR="009E6646" w:rsidRDefault="00BB45DB">
      <w:pPr>
        <w:rPr>
          <w:sz w:val="20"/>
          <w:szCs w:val="20"/>
        </w:rPr>
      </w:pPr>
      <w:r>
        <w:rPr>
          <w:rStyle w:val="CommentReference"/>
        </w:rPr>
        <w:annotationRef/>
      </w:r>
      <w:r w:rsidR="00AF3125">
        <w:rPr>
          <w:sz w:val="20"/>
          <w:szCs w:val="20"/>
        </w:rPr>
        <w:t>M002 will pull in investor, generally F00-F099 would pull FNMA and H00-H99 would pull FHLMC but this may vary from client to client.</w:t>
      </w:r>
    </w:p>
    <w:p w14:paraId="534684BD" w14:textId="77777777" w:rsidR="009E6646" w:rsidRDefault="00AF3125">
      <w:pPr>
        <w:rPr>
          <w:sz w:val="20"/>
          <w:szCs w:val="20"/>
        </w:rPr>
      </w:pPr>
      <w:r>
        <w:rPr>
          <w:sz w:val="20"/>
          <w:szCs w:val="20"/>
        </w:rPr>
        <w:tab/>
      </w:r>
      <w:r>
        <w:rPr>
          <w:b/>
          <w:bCs/>
          <w:color w:val="FF0000"/>
          <w:sz w:val="20"/>
          <w:szCs w:val="20"/>
        </w:rPr>
        <w:t>Client please let us know that this stands true based on your investor listing.</w:t>
      </w:r>
    </w:p>
  </w:comment>
  <w:comment w:id="27" w:author="Tori White" w:date="2021-06-10T07:34:00Z" w:initials="TW">
    <w:p w14:paraId="011C6D06" w14:textId="77777777" w:rsidR="009E6646" w:rsidRDefault="00BB45DB">
      <w:pPr>
        <w:rPr>
          <w:sz w:val="20"/>
          <w:szCs w:val="20"/>
        </w:rPr>
      </w:pPr>
      <w:r>
        <w:rPr>
          <w:rStyle w:val="CommentReference"/>
        </w:rPr>
        <w:annotationRef/>
      </w:r>
      <w:r w:rsidR="00AF3125">
        <w:rPr>
          <w:sz w:val="20"/>
          <w:szCs w:val="20"/>
          <w:shd w:val="clear" w:color="auto" w:fill="00FF00"/>
        </w:rPr>
        <w:t>This is true.</w:t>
      </w:r>
    </w:p>
  </w:comment>
  <w:comment w:id="28" w:author="Terry Ann Akers" w:date="2021-05-27T12:53:00Z" w:initials="TA">
    <w:p w14:paraId="08AFCBD6" w14:textId="77777777" w:rsidR="009E6646" w:rsidRDefault="00BB45DB">
      <w:pPr>
        <w:rPr>
          <w:sz w:val="20"/>
          <w:szCs w:val="20"/>
        </w:rPr>
      </w:pPr>
      <w:r>
        <w:rPr>
          <w:rStyle w:val="CommentReference"/>
        </w:rPr>
        <w:annotationRef/>
      </w:r>
      <w:r w:rsidR="00AF3125">
        <w:rPr>
          <w:sz w:val="20"/>
          <w:szCs w:val="20"/>
        </w:rPr>
        <w:t>M002 will pull in investor, generally F00-F099 would pull FNMA and H00-H99 would pull FHLMC but this may vary from client to client.</w:t>
      </w:r>
    </w:p>
    <w:p w14:paraId="437CC909" w14:textId="77777777" w:rsidR="009E6646" w:rsidRDefault="00AF3125">
      <w:pPr>
        <w:rPr>
          <w:sz w:val="20"/>
          <w:szCs w:val="20"/>
        </w:rPr>
      </w:pPr>
      <w:r>
        <w:rPr>
          <w:sz w:val="20"/>
          <w:szCs w:val="20"/>
        </w:rPr>
        <w:tab/>
      </w:r>
      <w:r>
        <w:rPr>
          <w:b/>
          <w:bCs/>
          <w:color w:val="FF0000"/>
          <w:sz w:val="20"/>
          <w:szCs w:val="20"/>
        </w:rPr>
        <w:t>Client please let us know that this stands true based on your investor listing.</w:t>
      </w:r>
    </w:p>
  </w:comment>
  <w:comment w:id="29" w:author="Tori White" w:date="2021-06-10T07:34:00Z" w:initials="TW">
    <w:p w14:paraId="277E20D4" w14:textId="77777777" w:rsidR="009E6646" w:rsidRDefault="00BB45DB">
      <w:pPr>
        <w:rPr>
          <w:sz w:val="20"/>
          <w:szCs w:val="20"/>
        </w:rPr>
      </w:pPr>
      <w:r>
        <w:rPr>
          <w:rStyle w:val="CommentReference"/>
        </w:rPr>
        <w:annotationRef/>
      </w:r>
      <w:r w:rsidR="00AF3125">
        <w:rPr>
          <w:sz w:val="20"/>
          <w:szCs w:val="20"/>
          <w:shd w:val="clear" w:color="auto" w:fill="00FF00"/>
        </w:rPr>
        <w:t>This is true.</w:t>
      </w:r>
    </w:p>
  </w:comment>
  <w:comment w:id="30" w:author="Kate Samayoa" w:date="2021-06-10T13:06:00Z" w:initials="KS">
    <w:p w14:paraId="0919BFB1" w14:textId="77777777" w:rsidR="009E6646" w:rsidRDefault="00BB45DB">
      <w:pPr>
        <w:rPr>
          <w:sz w:val="20"/>
          <w:szCs w:val="20"/>
        </w:rPr>
      </w:pPr>
      <w:r>
        <w:rPr>
          <w:rStyle w:val="CommentReference"/>
        </w:rPr>
        <w:annotationRef/>
      </w:r>
      <w:r w:rsidR="00AF3125">
        <w:rPr>
          <w:sz w:val="20"/>
          <w:szCs w:val="20"/>
          <w:shd w:val="clear" w:color="auto" w:fill="FF00FF"/>
        </w:rPr>
        <w:t>Removed</w:t>
      </w:r>
      <w:r w:rsidR="00AF3125">
        <w:rPr>
          <w:sz w:val="20"/>
          <w:szCs w:val="20"/>
        </w:rPr>
        <w:t xml:space="preserve">: </w:t>
      </w:r>
      <w:r w:rsidR="00AF3125">
        <w:rPr>
          <w:color w:val="0070C0"/>
          <w:sz w:val="20"/>
          <w:szCs w:val="20"/>
          <w:shd w:val="clear" w:color="auto" w:fill="00FF00"/>
        </w:rPr>
        <w:t>&lt;CompanyReturnAddr3&gt;</w:t>
      </w:r>
    </w:p>
  </w:comment>
  <w:comment w:id="32" w:author="Tori White" w:date="2021-06-11T06:51:00Z" w:initials="TW">
    <w:p w14:paraId="0CA5D460" w14:textId="2D1A4C2C" w:rsidR="00020852" w:rsidRDefault="00020852">
      <w:pPr>
        <w:pStyle w:val="CommentText"/>
      </w:pPr>
      <w:r>
        <w:rPr>
          <w:rStyle w:val="CommentReference"/>
        </w:rPr>
        <w:annotationRef/>
      </w:r>
      <w:r w:rsidRPr="00020852">
        <w:rPr>
          <w:highlight w:val="green"/>
        </w:rPr>
        <w:t>Please change to Default</w:t>
      </w:r>
      <w:r>
        <w:t xml:space="preserve"> </w:t>
      </w:r>
    </w:p>
  </w:comment>
  <w:comment w:id="33" w:author="Kate Samayoa" w:date="2021-06-11T09:07:00Z" w:initials="KS">
    <w:p w14:paraId="24DFC2A2" w14:textId="27ED93D3" w:rsidR="00172477" w:rsidRDefault="00172477">
      <w:pPr>
        <w:pStyle w:val="CommentText"/>
      </w:pPr>
      <w:r>
        <w:rPr>
          <w:rStyle w:val="CommentReference"/>
        </w:rPr>
        <w:annotationRef/>
      </w:r>
      <w:r w:rsidRPr="00172477">
        <w:rPr>
          <w:highlight w:val="magenta"/>
        </w:rPr>
        <w:t>Updated</w:t>
      </w:r>
    </w:p>
  </w:comment>
  <w:comment w:id="34" w:author="Kate Samayoa" w:date="2021-06-10T13:06:00Z" w:initials="KS">
    <w:p w14:paraId="5B2B87BD" w14:textId="77777777" w:rsidR="009E6646" w:rsidRDefault="00BB45DB">
      <w:pPr>
        <w:jc w:val="both"/>
      </w:pPr>
      <w:r>
        <w:rPr>
          <w:rStyle w:val="CommentReference"/>
        </w:rPr>
        <w:annotationRef/>
      </w:r>
      <w:r w:rsidR="00AF3125">
        <w:rPr>
          <w:shd w:val="clear" w:color="auto" w:fill="FF00FF"/>
        </w:rPr>
        <w:t>Removed per client request</w:t>
      </w:r>
      <w:r w:rsidR="00AF3125">
        <w:t xml:space="preserve">: </w:t>
      </w:r>
      <w:r w:rsidR="00AF3125">
        <w:rPr>
          <w:b/>
          <w:bCs/>
          <w:shd w:val="clear" w:color="auto" w:fill="00FF00"/>
        </w:rPr>
        <w:t xml:space="preserve">[O274] </w:t>
      </w:r>
      <w:r w:rsidR="00AF3125">
        <w:rPr>
          <w:shd w:val="clear" w:color="auto" w:fill="00FF00"/>
        </w:rPr>
        <w:t xml:space="preserve">L/M SPOC Name </w:t>
      </w:r>
      <w:r w:rsidR="00AF3125">
        <w:rPr>
          <w:color w:val="0070C0"/>
          <w:shd w:val="clear" w:color="auto" w:fill="00FF00"/>
        </w:rPr>
        <w:t>(</w:t>
      </w:r>
      <w:r w:rsidR="00AF3125">
        <w:rPr>
          <w:b/>
          <w:bCs/>
          <w:color w:val="0070C0"/>
          <w:u w:val="single" w:color="0070C0"/>
          <w:shd w:val="clear" w:color="auto" w:fill="00FF00"/>
        </w:rPr>
        <w:t>If</w:t>
      </w:r>
      <w:r w:rsidR="00AF3125">
        <w:rPr>
          <w:b/>
          <w:bCs/>
          <w:color w:val="0070C0"/>
          <w:shd w:val="clear" w:color="auto" w:fill="00FF00"/>
        </w:rPr>
        <w:t xml:space="preserve"> [O274]</w:t>
      </w:r>
      <w:r w:rsidR="00AF3125">
        <w:rPr>
          <w:color w:val="0070C0"/>
          <w:shd w:val="clear" w:color="auto" w:fill="00FF00"/>
        </w:rPr>
        <w:t xml:space="preserve"> L/M SPOC Name, produce </w:t>
      </w:r>
      <w:r w:rsidR="00AF3125">
        <w:rPr>
          <w:b/>
          <w:bCs/>
          <w:color w:val="0070C0"/>
          <w:shd w:val="clear" w:color="auto" w:fill="00FF00"/>
        </w:rPr>
        <w:t>[O294]</w:t>
      </w:r>
      <w:r w:rsidR="00AF3125">
        <w:rPr>
          <w:color w:val="0070C0"/>
          <w:shd w:val="clear" w:color="auto" w:fill="00FF00"/>
        </w:rPr>
        <w:t xml:space="preserve"> Master SPOC Name. </w:t>
      </w:r>
      <w:r w:rsidR="00AF3125">
        <w:rPr>
          <w:b/>
          <w:bCs/>
          <w:color w:val="0070C0"/>
          <w:u w:val="single" w:color="0070C0"/>
          <w:shd w:val="clear" w:color="auto" w:fill="00FF00"/>
        </w:rPr>
        <w:t>If</w:t>
      </w:r>
      <w:r w:rsidR="00AF3125">
        <w:rPr>
          <w:b/>
          <w:bCs/>
          <w:color w:val="0070C0"/>
          <w:shd w:val="clear" w:color="auto" w:fill="00FF00"/>
        </w:rPr>
        <w:t xml:space="preserve"> </w:t>
      </w:r>
      <w:r w:rsidR="00AF3125">
        <w:rPr>
          <w:color w:val="0070C0"/>
          <w:shd w:val="clear" w:color="auto" w:fill="00FF00"/>
        </w:rPr>
        <w:t xml:space="preserve">neither </w:t>
      </w:r>
      <w:r w:rsidR="00AF3125">
        <w:rPr>
          <w:b/>
          <w:bCs/>
          <w:color w:val="0070C0"/>
          <w:shd w:val="clear" w:color="auto" w:fill="00FF00"/>
        </w:rPr>
        <w:t>O274</w:t>
      </w:r>
      <w:r w:rsidR="00AF3125">
        <w:rPr>
          <w:color w:val="0070C0"/>
          <w:shd w:val="clear" w:color="auto" w:fill="00FF00"/>
        </w:rPr>
        <w:t xml:space="preserve"> and </w:t>
      </w:r>
      <w:r w:rsidR="00AF3125">
        <w:rPr>
          <w:b/>
          <w:bCs/>
          <w:color w:val="0070C0"/>
          <w:shd w:val="clear" w:color="auto" w:fill="00FF00"/>
        </w:rPr>
        <w:t>O294</w:t>
      </w:r>
      <w:r w:rsidR="00AF3125">
        <w:rPr>
          <w:color w:val="0070C0"/>
          <w:shd w:val="clear" w:color="auto" w:fill="00FF00"/>
        </w:rPr>
        <w:t xml:space="preserve"> are present, produce &lt;SPOCContact&gt;) </w:t>
      </w:r>
    </w:p>
    <w:p w14:paraId="5DA97ACD" w14:textId="77777777" w:rsidR="009E6646" w:rsidRDefault="00AF3125">
      <w:pPr>
        <w:jc w:val="both"/>
      </w:pPr>
      <w:r>
        <w:rPr>
          <w:shd w:val="clear" w:color="auto" w:fill="00FF00"/>
        </w:rPr>
        <w:t>Relationship Manager</w:t>
      </w:r>
      <w:r>
        <w:t xml:space="preserve"> </w:t>
      </w:r>
    </w:p>
  </w:comment>
  <w:comment w:id="35" w:author="Tori White" w:date="2021-06-10T07:37:00Z" w:initials="TW">
    <w:p w14:paraId="141EE98A" w14:textId="77777777" w:rsidR="009E6646" w:rsidRDefault="00BB45DB">
      <w:pPr>
        <w:rPr>
          <w:sz w:val="20"/>
          <w:szCs w:val="20"/>
        </w:rPr>
      </w:pPr>
      <w:r>
        <w:rPr>
          <w:rStyle w:val="CommentReference"/>
        </w:rPr>
        <w:annotationRef/>
      </w:r>
      <w:r w:rsidR="00AF3125">
        <w:rPr>
          <w:sz w:val="20"/>
          <w:szCs w:val="20"/>
          <w:shd w:val="clear" w:color="auto" w:fill="00FF00"/>
        </w:rPr>
        <w:t>Please update</w:t>
      </w:r>
    </w:p>
  </w:comment>
  <w:comment w:id="36" w:author="Kate Samayoa" w:date="2021-06-10T13:07:00Z" w:initials="KS">
    <w:p w14:paraId="6409146D" w14:textId="77777777" w:rsidR="009E6646" w:rsidRDefault="00BB45DB">
      <w:pPr>
        <w:rPr>
          <w:sz w:val="20"/>
          <w:szCs w:val="20"/>
        </w:rPr>
      </w:pPr>
      <w:r>
        <w:rPr>
          <w:rStyle w:val="CommentReference"/>
        </w:rPr>
        <w:annotationRef/>
      </w:r>
      <w:r w:rsidR="00AF3125">
        <w:rPr>
          <w:sz w:val="20"/>
          <w:szCs w:val="20"/>
          <w:shd w:val="clear" w:color="auto" w:fill="FF00FF"/>
        </w:rPr>
        <w:t>Updated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7D6982" w15:done="0"/>
  <w15:commentEx w15:paraId="02E014EF" w15:done="0"/>
  <w15:commentEx w15:paraId="3599B6C5" w15:done="1"/>
  <w15:commentEx w15:paraId="0E81690D" w15:done="1"/>
  <w15:commentEx w15:paraId="739C37C3" w15:done="0"/>
  <w15:commentEx w15:paraId="090BD5B3" w15:done="1"/>
  <w15:commentEx w15:paraId="14EEA1F5" w15:done="1"/>
  <w15:commentEx w15:paraId="4294F2CD" w15:done="1"/>
  <w15:commentEx w15:paraId="3831D839" w15:paraIdParent="4294F2CD" w15:done="1"/>
  <w15:commentEx w15:paraId="22B2D092" w15:paraIdParent="4294F2CD" w15:done="1"/>
  <w15:commentEx w15:paraId="4E90F481" w15:paraIdParent="4294F2CD" w15:done="1"/>
  <w15:commentEx w15:paraId="7954E827" w15:paraIdParent="4294F2CD" w15:done="1"/>
  <w15:commentEx w15:paraId="156AC463" w15:paraIdParent="4294F2CD" w15:done="1"/>
  <w15:commentEx w15:paraId="4B0E3AAC" w15:done="1"/>
  <w15:commentEx w15:paraId="59FCBB64" w15:done="1"/>
  <w15:commentEx w15:paraId="0A15E594" w15:paraIdParent="59FCBB64" w15:done="1"/>
  <w15:commentEx w15:paraId="36D190F5" w15:paraIdParent="59FCBB64" w15:done="1"/>
  <w15:commentEx w15:paraId="3AF8612D" w15:paraIdParent="59FCBB64" w15:done="1"/>
  <w15:commentEx w15:paraId="2B872DEB" w15:done="1"/>
  <w15:commentEx w15:paraId="7F337D7D" w15:done="1"/>
  <w15:commentEx w15:paraId="65935DE4" w15:paraIdParent="7F337D7D" w15:done="1"/>
  <w15:commentEx w15:paraId="292ABE7D" w15:done="1"/>
  <w15:commentEx w15:paraId="6AC14192" w15:paraIdParent="292ABE7D" w15:done="1"/>
  <w15:commentEx w15:paraId="534684BD" w15:done="1"/>
  <w15:commentEx w15:paraId="011C6D06" w15:paraIdParent="534684BD" w15:done="1"/>
  <w15:commentEx w15:paraId="437CC909" w15:done="1"/>
  <w15:commentEx w15:paraId="277E20D4" w15:paraIdParent="437CC909" w15:done="1"/>
  <w15:commentEx w15:paraId="0919BFB1" w15:done="1"/>
  <w15:commentEx w15:paraId="0CA5D460" w15:done="1"/>
  <w15:commentEx w15:paraId="24DFC2A2" w15:paraIdParent="0CA5D460" w15:done="1"/>
  <w15:commentEx w15:paraId="5DA97ACD" w15:done="1"/>
  <w15:commentEx w15:paraId="141EE98A" w15:done="1"/>
  <w15:commentEx w15:paraId="6409146D" w15:paraIdParent="141EE98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F7C1D57" w16cex:dateUtc="2023-11-08T16:07:00Z"/>
  <w16cex:commentExtensible w16cex:durableId="784EA0E3" w16cex:dateUtc="2024-12-30T19:38:00Z"/>
  <w16cex:commentExtensible w16cex:durableId="0A542AEF" w16cex:dateUtc="2025-11-05T22:19:00Z"/>
  <w16cex:commentExtensible w16cex:durableId="248554C8" w16cex:dateUtc="2021-06-29T13:14:00Z"/>
  <w16cex:commentExtensible w16cex:durableId="2476EFD1" w16cex:dateUtc="2021-06-18T15:11:00Z"/>
  <w16cex:commentExtensible w16cex:durableId="246D8632" w16cex:dateUtc="2021-06-11T11:50:00Z"/>
  <w16cex:commentExtensible w16cex:durableId="246DA650" w16cex:dateUtc="2021-06-11T14:07:00Z"/>
  <w16cex:commentExtensible w16cex:durableId="2476F22B" w16cex:dateUtc="2021-06-18T15:21:00Z"/>
  <w16cex:commentExtensible w16cex:durableId="2476F2D6" w16cex:dateUtc="2021-06-18T15:11:00Z"/>
  <w16cex:commentExtensible w16cex:durableId="2476F2C8" w16cex:dateUtc="2021-06-18T15:24:00Z"/>
  <w16cex:commentExtensible w16cex:durableId="246D866D" w16cex:dateUtc="2021-06-11T11:51:00Z"/>
  <w16cex:commentExtensible w16cex:durableId="246DA66B" w16cex:dateUtc="2021-06-11T14: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7D6982" w16cid:durableId="1F7C1D57"/>
  <w16cid:commentId w16cid:paraId="02E014EF" w16cid:durableId="784EA0E3"/>
  <w16cid:commentId w16cid:paraId="3599B6C5" w16cid:durableId="246D8616"/>
  <w16cid:commentId w16cid:paraId="0E81690D" w16cid:durableId="246D8617"/>
  <w16cid:commentId w16cid:paraId="739C37C3" w16cid:durableId="0A542AEF"/>
  <w16cid:commentId w16cid:paraId="090BD5B3" w16cid:durableId="248554C8"/>
  <w16cid:commentId w16cid:paraId="14EEA1F5" w16cid:durableId="2476EFD1"/>
  <w16cid:commentId w16cid:paraId="4294F2CD" w16cid:durableId="246D8618"/>
  <w16cid:commentId w16cid:paraId="3831D839" w16cid:durableId="246D8619"/>
  <w16cid:commentId w16cid:paraId="22B2D092" w16cid:durableId="246D861A"/>
  <w16cid:commentId w16cid:paraId="4E90F481" w16cid:durableId="246D8632"/>
  <w16cid:commentId w16cid:paraId="7954E827" w16cid:durableId="246DA650"/>
  <w16cid:commentId w16cid:paraId="156AC463" w16cid:durableId="2476F22B"/>
  <w16cid:commentId w16cid:paraId="4B0E3AAC" w16cid:durableId="2476F2D6"/>
  <w16cid:commentId w16cid:paraId="59FCBB64" w16cid:durableId="246D861B"/>
  <w16cid:commentId w16cid:paraId="0A15E594" w16cid:durableId="246D861C"/>
  <w16cid:commentId w16cid:paraId="36D190F5" w16cid:durableId="246D861D"/>
  <w16cid:commentId w16cid:paraId="3AF8612D" w16cid:durableId="2476F2C8"/>
  <w16cid:commentId w16cid:paraId="2B872DEB" w16cid:durableId="246D861E"/>
  <w16cid:commentId w16cid:paraId="7F337D7D" w16cid:durableId="246D861F"/>
  <w16cid:commentId w16cid:paraId="65935DE4" w16cid:durableId="246D8620"/>
  <w16cid:commentId w16cid:paraId="292ABE7D" w16cid:durableId="246D8621"/>
  <w16cid:commentId w16cid:paraId="6AC14192" w16cid:durableId="246D8622"/>
  <w16cid:commentId w16cid:paraId="534684BD" w16cid:durableId="246D8623"/>
  <w16cid:commentId w16cid:paraId="011C6D06" w16cid:durableId="246D8624"/>
  <w16cid:commentId w16cid:paraId="437CC909" w16cid:durableId="246D8625"/>
  <w16cid:commentId w16cid:paraId="277E20D4" w16cid:durableId="246D8626"/>
  <w16cid:commentId w16cid:paraId="0919BFB1" w16cid:durableId="246D8627"/>
  <w16cid:commentId w16cid:paraId="0CA5D460" w16cid:durableId="246D866D"/>
  <w16cid:commentId w16cid:paraId="24DFC2A2" w16cid:durableId="246DA66B"/>
  <w16cid:commentId w16cid:paraId="5DA97ACD" w16cid:durableId="246D8628"/>
  <w16cid:commentId w16cid:paraId="141EE98A" w16cid:durableId="246D8629"/>
  <w16cid:commentId w16cid:paraId="6409146D" w16cid:durableId="246D862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43194" w14:textId="77777777" w:rsidR="00430AC7" w:rsidRDefault="00430AC7">
      <w:r>
        <w:separator/>
      </w:r>
    </w:p>
  </w:endnote>
  <w:endnote w:type="continuationSeparator" w:id="0">
    <w:p w14:paraId="642BFE99" w14:textId="77777777" w:rsidR="00430AC7" w:rsidRDefault="00430A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96CEC" w14:textId="77777777" w:rsidR="009E6646" w:rsidRDefault="00AF3125">
    <w:pPr>
      <w:tabs>
        <w:tab w:val="center" w:pos="4680"/>
        <w:tab w:val="right" w:pos="9360"/>
      </w:tabs>
    </w:pPr>
    <w:r>
      <w:tab/>
    </w:r>
    <w:r>
      <w:tab/>
    </w:r>
  </w:p>
  <w:p w14:paraId="5CF449D6" w14:textId="77777777" w:rsidR="009E6646" w:rsidRDefault="009E664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64C24" w14:textId="77777777" w:rsidR="00430AC7" w:rsidRDefault="00430AC7">
      <w:r>
        <w:separator/>
      </w:r>
    </w:p>
  </w:footnote>
  <w:footnote w:type="continuationSeparator" w:id="0">
    <w:p w14:paraId="775A138E" w14:textId="77777777" w:rsidR="00430AC7" w:rsidRDefault="00430A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CD200" w14:textId="77777777" w:rsidR="009E6646" w:rsidRDefault="00AF3125">
    <w:r>
      <w:rPr>
        <w:noProof/>
      </w:rPr>
      <w:drawing>
        <wp:inline distT="0" distB="0" distL="0" distR="0" wp14:anchorId="64E8FAA4" wp14:editId="58E44A6E">
          <wp:extent cx="1076325" cy="1066800"/>
          <wp:effectExtent l="0" t="0" r="0" b="0"/>
          <wp:docPr id="100001" name="Picture 100001" descr="C:\Users\ssourdiffe\AppData\Local\Microsoft\Windows\INetCache\Content.MSO\34B0219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
                  <pic:cNvPicPr>
                    <a:picLocks noChangeAspect="1"/>
                  </pic:cNvPicPr>
                </pic:nvPicPr>
                <pic:blipFill>
                  <a:blip r:embed="rId1"/>
                  <a:stretch>
                    <a:fillRect/>
                  </a:stretch>
                </pic:blipFill>
                <pic:spPr>
                  <a:xfrm>
                    <a:off x="0" y="0"/>
                    <a:ext cx="1076325" cy="10668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2D268120">
      <w:start w:val="1"/>
      <w:numFmt w:val="bullet"/>
      <w:lvlText w:val=""/>
      <w:lvlJc w:val="left"/>
      <w:pPr>
        <w:ind w:left="720" w:hanging="360"/>
      </w:pPr>
      <w:rPr>
        <w:rFonts w:ascii="Symbol" w:hAnsi="Symbol"/>
        <w:b w:val="0"/>
        <w:bCs w:val="0"/>
      </w:rPr>
    </w:lvl>
    <w:lvl w:ilvl="1" w:tplc="1CAE81CA">
      <w:start w:val="1"/>
      <w:numFmt w:val="bullet"/>
      <w:lvlText w:val="o"/>
      <w:lvlJc w:val="left"/>
      <w:pPr>
        <w:tabs>
          <w:tab w:val="num" w:pos="1440"/>
        </w:tabs>
        <w:ind w:left="1440" w:hanging="360"/>
      </w:pPr>
      <w:rPr>
        <w:rFonts w:ascii="Courier New" w:hAnsi="Courier New"/>
      </w:rPr>
    </w:lvl>
    <w:lvl w:ilvl="2" w:tplc="A08A4D4C">
      <w:start w:val="1"/>
      <w:numFmt w:val="bullet"/>
      <w:lvlText w:val=""/>
      <w:lvlJc w:val="left"/>
      <w:pPr>
        <w:tabs>
          <w:tab w:val="num" w:pos="2160"/>
        </w:tabs>
        <w:ind w:left="2160" w:hanging="360"/>
      </w:pPr>
      <w:rPr>
        <w:rFonts w:ascii="Wingdings" w:hAnsi="Wingdings"/>
      </w:rPr>
    </w:lvl>
    <w:lvl w:ilvl="3" w:tplc="C1D80B46">
      <w:start w:val="1"/>
      <w:numFmt w:val="bullet"/>
      <w:lvlText w:val=""/>
      <w:lvlJc w:val="left"/>
      <w:pPr>
        <w:tabs>
          <w:tab w:val="num" w:pos="2880"/>
        </w:tabs>
        <w:ind w:left="2880" w:hanging="360"/>
      </w:pPr>
      <w:rPr>
        <w:rFonts w:ascii="Symbol" w:hAnsi="Symbol"/>
      </w:rPr>
    </w:lvl>
    <w:lvl w:ilvl="4" w:tplc="F8BCC970">
      <w:start w:val="1"/>
      <w:numFmt w:val="bullet"/>
      <w:lvlText w:val="o"/>
      <w:lvlJc w:val="left"/>
      <w:pPr>
        <w:tabs>
          <w:tab w:val="num" w:pos="3600"/>
        </w:tabs>
        <w:ind w:left="3600" w:hanging="360"/>
      </w:pPr>
      <w:rPr>
        <w:rFonts w:ascii="Courier New" w:hAnsi="Courier New"/>
      </w:rPr>
    </w:lvl>
    <w:lvl w:ilvl="5" w:tplc="53A41AAE">
      <w:start w:val="1"/>
      <w:numFmt w:val="bullet"/>
      <w:lvlText w:val=""/>
      <w:lvlJc w:val="left"/>
      <w:pPr>
        <w:tabs>
          <w:tab w:val="num" w:pos="4320"/>
        </w:tabs>
        <w:ind w:left="4320" w:hanging="360"/>
      </w:pPr>
      <w:rPr>
        <w:rFonts w:ascii="Wingdings" w:hAnsi="Wingdings"/>
      </w:rPr>
    </w:lvl>
    <w:lvl w:ilvl="6" w:tplc="F65E1A24">
      <w:start w:val="1"/>
      <w:numFmt w:val="bullet"/>
      <w:lvlText w:val=""/>
      <w:lvlJc w:val="left"/>
      <w:pPr>
        <w:tabs>
          <w:tab w:val="num" w:pos="5040"/>
        </w:tabs>
        <w:ind w:left="5040" w:hanging="360"/>
      </w:pPr>
      <w:rPr>
        <w:rFonts w:ascii="Symbol" w:hAnsi="Symbol"/>
      </w:rPr>
    </w:lvl>
    <w:lvl w:ilvl="7" w:tplc="37286FF6">
      <w:start w:val="1"/>
      <w:numFmt w:val="bullet"/>
      <w:lvlText w:val="o"/>
      <w:lvlJc w:val="left"/>
      <w:pPr>
        <w:tabs>
          <w:tab w:val="num" w:pos="5760"/>
        </w:tabs>
        <w:ind w:left="5760" w:hanging="360"/>
      </w:pPr>
      <w:rPr>
        <w:rFonts w:ascii="Courier New" w:hAnsi="Courier New"/>
      </w:rPr>
    </w:lvl>
    <w:lvl w:ilvl="8" w:tplc="D152B8BC">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5FAA79E8">
      <w:start w:val="1"/>
      <w:numFmt w:val="bullet"/>
      <w:lvlText w:val=""/>
      <w:lvlJc w:val="left"/>
      <w:pPr>
        <w:ind w:left="720" w:hanging="360"/>
      </w:pPr>
      <w:rPr>
        <w:rFonts w:ascii="Symbol" w:hAnsi="Symbol"/>
        <w:b w:val="0"/>
        <w:bCs w:val="0"/>
      </w:rPr>
    </w:lvl>
    <w:lvl w:ilvl="1" w:tplc="3AA8A2A0">
      <w:start w:val="1"/>
      <w:numFmt w:val="bullet"/>
      <w:lvlText w:val="o"/>
      <w:lvlJc w:val="left"/>
      <w:pPr>
        <w:tabs>
          <w:tab w:val="num" w:pos="1440"/>
        </w:tabs>
        <w:ind w:left="1440" w:hanging="360"/>
      </w:pPr>
      <w:rPr>
        <w:rFonts w:ascii="Courier New" w:hAnsi="Courier New"/>
      </w:rPr>
    </w:lvl>
    <w:lvl w:ilvl="2" w:tplc="86DAD936">
      <w:start w:val="1"/>
      <w:numFmt w:val="bullet"/>
      <w:lvlText w:val=""/>
      <w:lvlJc w:val="left"/>
      <w:pPr>
        <w:tabs>
          <w:tab w:val="num" w:pos="2160"/>
        </w:tabs>
        <w:ind w:left="2160" w:hanging="360"/>
      </w:pPr>
      <w:rPr>
        <w:rFonts w:ascii="Wingdings" w:hAnsi="Wingdings"/>
      </w:rPr>
    </w:lvl>
    <w:lvl w:ilvl="3" w:tplc="9F343A94">
      <w:start w:val="1"/>
      <w:numFmt w:val="bullet"/>
      <w:lvlText w:val=""/>
      <w:lvlJc w:val="left"/>
      <w:pPr>
        <w:tabs>
          <w:tab w:val="num" w:pos="2880"/>
        </w:tabs>
        <w:ind w:left="2880" w:hanging="360"/>
      </w:pPr>
      <w:rPr>
        <w:rFonts w:ascii="Symbol" w:hAnsi="Symbol"/>
      </w:rPr>
    </w:lvl>
    <w:lvl w:ilvl="4" w:tplc="9752A5DE">
      <w:start w:val="1"/>
      <w:numFmt w:val="bullet"/>
      <w:lvlText w:val="o"/>
      <w:lvlJc w:val="left"/>
      <w:pPr>
        <w:tabs>
          <w:tab w:val="num" w:pos="3600"/>
        </w:tabs>
        <w:ind w:left="3600" w:hanging="360"/>
      </w:pPr>
      <w:rPr>
        <w:rFonts w:ascii="Courier New" w:hAnsi="Courier New"/>
      </w:rPr>
    </w:lvl>
    <w:lvl w:ilvl="5" w:tplc="AC20F3AE">
      <w:start w:val="1"/>
      <w:numFmt w:val="bullet"/>
      <w:lvlText w:val=""/>
      <w:lvlJc w:val="left"/>
      <w:pPr>
        <w:tabs>
          <w:tab w:val="num" w:pos="4320"/>
        </w:tabs>
        <w:ind w:left="4320" w:hanging="360"/>
      </w:pPr>
      <w:rPr>
        <w:rFonts w:ascii="Wingdings" w:hAnsi="Wingdings"/>
      </w:rPr>
    </w:lvl>
    <w:lvl w:ilvl="6" w:tplc="E73A250E">
      <w:start w:val="1"/>
      <w:numFmt w:val="bullet"/>
      <w:lvlText w:val=""/>
      <w:lvlJc w:val="left"/>
      <w:pPr>
        <w:tabs>
          <w:tab w:val="num" w:pos="5040"/>
        </w:tabs>
        <w:ind w:left="5040" w:hanging="360"/>
      </w:pPr>
      <w:rPr>
        <w:rFonts w:ascii="Symbol" w:hAnsi="Symbol"/>
      </w:rPr>
    </w:lvl>
    <w:lvl w:ilvl="7" w:tplc="CDB06D06">
      <w:start w:val="1"/>
      <w:numFmt w:val="bullet"/>
      <w:lvlText w:val="o"/>
      <w:lvlJc w:val="left"/>
      <w:pPr>
        <w:tabs>
          <w:tab w:val="num" w:pos="5760"/>
        </w:tabs>
        <w:ind w:left="5760" w:hanging="360"/>
      </w:pPr>
      <w:rPr>
        <w:rFonts w:ascii="Courier New" w:hAnsi="Courier New"/>
      </w:rPr>
    </w:lvl>
    <w:lvl w:ilvl="8" w:tplc="DA00C33E">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9FC005AE">
      <w:start w:val="1"/>
      <w:numFmt w:val="bullet"/>
      <w:lvlText w:val=""/>
      <w:lvlJc w:val="left"/>
      <w:pPr>
        <w:ind w:left="720" w:hanging="360"/>
      </w:pPr>
      <w:rPr>
        <w:rFonts w:ascii="Symbol" w:hAnsi="Symbol"/>
        <w:b w:val="0"/>
        <w:bCs w:val="0"/>
      </w:rPr>
    </w:lvl>
    <w:lvl w:ilvl="1" w:tplc="272C3860">
      <w:start w:val="1"/>
      <w:numFmt w:val="bullet"/>
      <w:lvlText w:val="o"/>
      <w:lvlJc w:val="left"/>
      <w:pPr>
        <w:tabs>
          <w:tab w:val="num" w:pos="1440"/>
        </w:tabs>
        <w:ind w:left="1440" w:hanging="360"/>
      </w:pPr>
      <w:rPr>
        <w:rFonts w:ascii="Courier New" w:hAnsi="Courier New"/>
      </w:rPr>
    </w:lvl>
    <w:lvl w:ilvl="2" w:tplc="26BE9674">
      <w:start w:val="1"/>
      <w:numFmt w:val="bullet"/>
      <w:lvlText w:val=""/>
      <w:lvlJc w:val="left"/>
      <w:pPr>
        <w:tabs>
          <w:tab w:val="num" w:pos="2160"/>
        </w:tabs>
        <w:ind w:left="2160" w:hanging="360"/>
      </w:pPr>
      <w:rPr>
        <w:rFonts w:ascii="Wingdings" w:hAnsi="Wingdings"/>
      </w:rPr>
    </w:lvl>
    <w:lvl w:ilvl="3" w:tplc="45AC5040">
      <w:start w:val="1"/>
      <w:numFmt w:val="bullet"/>
      <w:lvlText w:val=""/>
      <w:lvlJc w:val="left"/>
      <w:pPr>
        <w:tabs>
          <w:tab w:val="num" w:pos="2880"/>
        </w:tabs>
        <w:ind w:left="2880" w:hanging="360"/>
      </w:pPr>
      <w:rPr>
        <w:rFonts w:ascii="Symbol" w:hAnsi="Symbol"/>
      </w:rPr>
    </w:lvl>
    <w:lvl w:ilvl="4" w:tplc="3AFE7254">
      <w:start w:val="1"/>
      <w:numFmt w:val="bullet"/>
      <w:lvlText w:val="o"/>
      <w:lvlJc w:val="left"/>
      <w:pPr>
        <w:tabs>
          <w:tab w:val="num" w:pos="3600"/>
        </w:tabs>
        <w:ind w:left="3600" w:hanging="360"/>
      </w:pPr>
      <w:rPr>
        <w:rFonts w:ascii="Courier New" w:hAnsi="Courier New"/>
      </w:rPr>
    </w:lvl>
    <w:lvl w:ilvl="5" w:tplc="667E8806">
      <w:start w:val="1"/>
      <w:numFmt w:val="bullet"/>
      <w:lvlText w:val=""/>
      <w:lvlJc w:val="left"/>
      <w:pPr>
        <w:tabs>
          <w:tab w:val="num" w:pos="4320"/>
        </w:tabs>
        <w:ind w:left="4320" w:hanging="360"/>
      </w:pPr>
      <w:rPr>
        <w:rFonts w:ascii="Wingdings" w:hAnsi="Wingdings"/>
      </w:rPr>
    </w:lvl>
    <w:lvl w:ilvl="6" w:tplc="B4A81B2C">
      <w:start w:val="1"/>
      <w:numFmt w:val="bullet"/>
      <w:lvlText w:val=""/>
      <w:lvlJc w:val="left"/>
      <w:pPr>
        <w:tabs>
          <w:tab w:val="num" w:pos="5040"/>
        </w:tabs>
        <w:ind w:left="5040" w:hanging="360"/>
      </w:pPr>
      <w:rPr>
        <w:rFonts w:ascii="Symbol" w:hAnsi="Symbol"/>
      </w:rPr>
    </w:lvl>
    <w:lvl w:ilvl="7" w:tplc="AF0E62D6">
      <w:start w:val="1"/>
      <w:numFmt w:val="bullet"/>
      <w:lvlText w:val="o"/>
      <w:lvlJc w:val="left"/>
      <w:pPr>
        <w:tabs>
          <w:tab w:val="num" w:pos="5760"/>
        </w:tabs>
        <w:ind w:left="5760" w:hanging="360"/>
      </w:pPr>
      <w:rPr>
        <w:rFonts w:ascii="Courier New" w:hAnsi="Courier New"/>
      </w:rPr>
    </w:lvl>
    <w:lvl w:ilvl="8" w:tplc="0C64B03E">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A94429CA">
      <w:start w:val="1"/>
      <w:numFmt w:val="bullet"/>
      <w:lvlText w:val=""/>
      <w:lvlJc w:val="left"/>
      <w:pPr>
        <w:ind w:left="720" w:hanging="360"/>
      </w:pPr>
      <w:rPr>
        <w:rFonts w:ascii="Symbol" w:hAnsi="Symbol"/>
        <w:b w:val="0"/>
        <w:bCs w:val="0"/>
      </w:rPr>
    </w:lvl>
    <w:lvl w:ilvl="1" w:tplc="A3B4A02E">
      <w:start w:val="1"/>
      <w:numFmt w:val="bullet"/>
      <w:lvlText w:val="o"/>
      <w:lvlJc w:val="left"/>
      <w:pPr>
        <w:tabs>
          <w:tab w:val="num" w:pos="1440"/>
        </w:tabs>
        <w:ind w:left="1440" w:hanging="360"/>
      </w:pPr>
      <w:rPr>
        <w:rFonts w:ascii="Courier New" w:hAnsi="Courier New"/>
      </w:rPr>
    </w:lvl>
    <w:lvl w:ilvl="2" w:tplc="A27CD77C">
      <w:start w:val="1"/>
      <w:numFmt w:val="bullet"/>
      <w:lvlText w:val=""/>
      <w:lvlJc w:val="left"/>
      <w:pPr>
        <w:tabs>
          <w:tab w:val="num" w:pos="2160"/>
        </w:tabs>
        <w:ind w:left="2160" w:hanging="360"/>
      </w:pPr>
      <w:rPr>
        <w:rFonts w:ascii="Wingdings" w:hAnsi="Wingdings"/>
      </w:rPr>
    </w:lvl>
    <w:lvl w:ilvl="3" w:tplc="6E2284F6">
      <w:start w:val="1"/>
      <w:numFmt w:val="bullet"/>
      <w:lvlText w:val=""/>
      <w:lvlJc w:val="left"/>
      <w:pPr>
        <w:tabs>
          <w:tab w:val="num" w:pos="2880"/>
        </w:tabs>
        <w:ind w:left="2880" w:hanging="360"/>
      </w:pPr>
      <w:rPr>
        <w:rFonts w:ascii="Symbol" w:hAnsi="Symbol"/>
      </w:rPr>
    </w:lvl>
    <w:lvl w:ilvl="4" w:tplc="7994A5C6">
      <w:start w:val="1"/>
      <w:numFmt w:val="bullet"/>
      <w:lvlText w:val="o"/>
      <w:lvlJc w:val="left"/>
      <w:pPr>
        <w:tabs>
          <w:tab w:val="num" w:pos="3600"/>
        </w:tabs>
        <w:ind w:left="3600" w:hanging="360"/>
      </w:pPr>
      <w:rPr>
        <w:rFonts w:ascii="Courier New" w:hAnsi="Courier New"/>
      </w:rPr>
    </w:lvl>
    <w:lvl w:ilvl="5" w:tplc="28F8F9F8">
      <w:start w:val="1"/>
      <w:numFmt w:val="bullet"/>
      <w:lvlText w:val=""/>
      <w:lvlJc w:val="left"/>
      <w:pPr>
        <w:tabs>
          <w:tab w:val="num" w:pos="4320"/>
        </w:tabs>
        <w:ind w:left="4320" w:hanging="360"/>
      </w:pPr>
      <w:rPr>
        <w:rFonts w:ascii="Wingdings" w:hAnsi="Wingdings"/>
      </w:rPr>
    </w:lvl>
    <w:lvl w:ilvl="6" w:tplc="2C9CE006">
      <w:start w:val="1"/>
      <w:numFmt w:val="bullet"/>
      <w:lvlText w:val=""/>
      <w:lvlJc w:val="left"/>
      <w:pPr>
        <w:tabs>
          <w:tab w:val="num" w:pos="5040"/>
        </w:tabs>
        <w:ind w:left="5040" w:hanging="360"/>
      </w:pPr>
      <w:rPr>
        <w:rFonts w:ascii="Symbol" w:hAnsi="Symbol"/>
      </w:rPr>
    </w:lvl>
    <w:lvl w:ilvl="7" w:tplc="E3000620">
      <w:start w:val="1"/>
      <w:numFmt w:val="bullet"/>
      <w:lvlText w:val="o"/>
      <w:lvlJc w:val="left"/>
      <w:pPr>
        <w:tabs>
          <w:tab w:val="num" w:pos="5760"/>
        </w:tabs>
        <w:ind w:left="5760" w:hanging="360"/>
      </w:pPr>
      <w:rPr>
        <w:rFonts w:ascii="Courier New" w:hAnsi="Courier New"/>
      </w:rPr>
    </w:lvl>
    <w:lvl w:ilvl="8" w:tplc="4A889006">
      <w:start w:val="1"/>
      <w:numFmt w:val="bullet"/>
      <w:lvlText w:val=""/>
      <w:lvlJc w:val="left"/>
      <w:pPr>
        <w:tabs>
          <w:tab w:val="num" w:pos="6480"/>
        </w:tabs>
        <w:ind w:left="6480" w:hanging="360"/>
      </w:pPr>
      <w:rPr>
        <w:rFonts w:ascii="Wingdings" w:hAnsi="Wingdings"/>
      </w:rPr>
    </w:lvl>
  </w:abstractNum>
  <w:num w:numId="1" w16cid:durableId="45953734">
    <w:abstractNumId w:val="0"/>
  </w:num>
  <w:num w:numId="2" w16cid:durableId="1587693165">
    <w:abstractNumId w:val="1"/>
  </w:num>
  <w:num w:numId="3" w16cid:durableId="1830555259">
    <w:abstractNumId w:val="2"/>
  </w:num>
  <w:num w:numId="4" w16cid:durableId="158475734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erry Ann Akers">
    <w15:presenceInfo w15:providerId="AD" w15:userId="S::TerryAnn.Akers@newcoursecc.com::114b4f6b-1f4b-42f8-b4d6-15dcfb338efc"/>
  </w15:person>
  <w15:person w15:author="Kate Samayoa">
    <w15:presenceInfo w15:providerId="AD" w15:userId="S::kate.samayoa@newcoursecc.com::b03b82dc-7619-4fff-9c40-eb7ca9b24d8c"/>
  </w15:person>
  <w15:person w15:author="Jeanette Work">
    <w15:presenceInfo w15:providerId="AD" w15:userId="S::jeanette.work@newcoursecc.com::fda6f6a1-6661-44b6-8cf0-631f40bdb52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646"/>
    <w:rsid w:val="00020852"/>
    <w:rsid w:val="000A1E2A"/>
    <w:rsid w:val="00172477"/>
    <w:rsid w:val="0027253A"/>
    <w:rsid w:val="00366327"/>
    <w:rsid w:val="00430AC7"/>
    <w:rsid w:val="00535638"/>
    <w:rsid w:val="00563BA8"/>
    <w:rsid w:val="00625BFE"/>
    <w:rsid w:val="0066470C"/>
    <w:rsid w:val="006E300A"/>
    <w:rsid w:val="00756661"/>
    <w:rsid w:val="008403A3"/>
    <w:rsid w:val="008B5523"/>
    <w:rsid w:val="009E6646"/>
    <w:rsid w:val="00A81205"/>
    <w:rsid w:val="00AF3125"/>
    <w:rsid w:val="00BB45DB"/>
    <w:rsid w:val="00CB104D"/>
    <w:rsid w:val="00D03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AE73D"/>
  <w15:docId w15:val="{4DB74C60-9D60-406E-95BF-C33E0F835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widowControl w:val="0"/>
    </w:pPr>
    <w:rPr>
      <w:rFonts w:ascii="Calibri" w:eastAsia="Calibri" w:hAnsi="Calibri" w:cs="Calibri"/>
      <w:sz w:val="22"/>
      <w:szCs w:val="22"/>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kern w:val="36"/>
      <w:sz w:val="48"/>
      <w:szCs w:val="48"/>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Cs/>
      <w:sz w:val="36"/>
      <w:szCs w:val="36"/>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sz w:val="28"/>
      <w:szCs w:val="28"/>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sz w:val="24"/>
      <w:szCs w:val="24"/>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Cs/>
      <w:sz w:val="20"/>
      <w:szCs w:val="20"/>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rsid w:val="00805BCE"/>
    <w:rPr>
      <w:sz w:val="16"/>
      <w:szCs w:val="1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Calibri" w:eastAsia="Calibri" w:hAnsi="Calibri" w:cs="Calibri"/>
    </w:rPr>
  </w:style>
  <w:style w:type="paragraph" w:styleId="BalloonText">
    <w:name w:val="Balloon Text"/>
    <w:basedOn w:val="Normal"/>
    <w:link w:val="BalloonTextChar"/>
    <w:uiPriority w:val="99"/>
    <w:semiHidden/>
    <w:unhideWhenUsed/>
    <w:rsid w:val="0002085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20852"/>
    <w:rPr>
      <w:rFonts w:ascii="Segoe UI" w:eastAsia="Calibri" w:hAnsi="Segoe UI" w:cs="Segoe UI"/>
      <w:sz w:val="18"/>
      <w:szCs w:val="18"/>
    </w:rPr>
  </w:style>
  <w:style w:type="paragraph" w:styleId="CommentSubject">
    <w:name w:val="annotation subject"/>
    <w:basedOn w:val="CommentText"/>
    <w:next w:val="CommentText"/>
    <w:link w:val="CommentSubjectChar"/>
    <w:uiPriority w:val="99"/>
    <w:semiHidden/>
    <w:unhideWhenUsed/>
    <w:rsid w:val="00020852"/>
    <w:rPr>
      <w:b/>
      <w:bCs/>
    </w:rPr>
  </w:style>
  <w:style w:type="character" w:customStyle="1" w:styleId="CommentSubjectChar">
    <w:name w:val="Comment Subject Char"/>
    <w:basedOn w:val="CommentTextChar"/>
    <w:link w:val="CommentSubject"/>
    <w:uiPriority w:val="99"/>
    <w:semiHidden/>
    <w:rsid w:val="00020852"/>
    <w:rPr>
      <w:rFonts w:ascii="Calibri" w:eastAsia="Calibri" w:hAnsi="Calibri" w:cs="Calibri"/>
      <w:b/>
      <w:bCs/>
    </w:rPr>
  </w:style>
  <w:style w:type="paragraph" w:styleId="NoSpacing">
    <w:name w:val="No Spacing"/>
    <w:uiPriority w:val="1"/>
    <w:qFormat/>
    <w:rsid w:val="00756661"/>
    <w:rPr>
      <w:rFonts w:ascii="Calibri" w:eastAsiaTheme="minorHAnsi" w:hAnsi="Calibri" w:cs="Tahoma"/>
      <w:bCs/>
      <w:iCs/>
      <w:spacing w:val="5"/>
      <w:sz w:val="22"/>
    </w:rPr>
  </w:style>
  <w:style w:type="character" w:styleId="Hyperlink">
    <w:name w:val="Hyperlink"/>
    <w:basedOn w:val="DefaultParagraphFont"/>
    <w:uiPriority w:val="99"/>
    <w:unhideWhenUsed/>
    <w:rsid w:val="0075666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3" Type="http://schemas.openxmlformats.org/officeDocument/2006/relationships/hyperlink" Target="https://www.smithdebnamlaw.com/article/client-alert-cfpbs-successor-in-interest-rules-take-effect-april-19-2018-what-you-need-to-know/" TargetMode="External"/><Relationship Id="rId2" Type="http://schemas.openxmlformats.org/officeDocument/2006/relationships/hyperlink" Target="https://www.dfs.ny.gov/system/files/documents/2022/07/bf419_text.pdf" TargetMode="External"/><Relationship Id="rId1" Type="http://schemas.openxmlformats.org/officeDocument/2006/relationships/hyperlink" Target="https://www.consumerfinance.gov/rules-policy/regulations/1024/interp-38/" TargetMode="External"/><Relationship Id="rId5" Type="http://schemas.openxmlformats.org/officeDocument/2006/relationships/hyperlink" Target="javascript:void(19765)" TargetMode="External"/><Relationship Id="rId4" Type="http://schemas.openxmlformats.org/officeDocument/2006/relationships/hyperlink" Target="javascript:void(19765)" TargetMode="External"/></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819346A683DD543A85BE3979E0F3B37" ma:contentTypeVersion="16" ma:contentTypeDescription="Create a new document." ma:contentTypeScope="" ma:versionID="b5261db1f573efeac62f5ab21ace382b">
  <xsd:schema xmlns:xsd="http://www.w3.org/2001/XMLSchema" xmlns:xs="http://www.w3.org/2001/XMLSchema" xmlns:p="http://schemas.microsoft.com/office/2006/metadata/properties" xmlns:ns2="4dd41939-e2bb-49c8-aef7-af709c4d83ce" xmlns:ns3="63caa321-d860-45f3-8b0e-17e1513b27b3" xmlns:ns4="286d7d81-34eb-442c-81d1-8f3e81941620" targetNamespace="http://schemas.microsoft.com/office/2006/metadata/properties" ma:root="true" ma:fieldsID="a6a0a9899f6b7aae62b1ac977d29d9e9" ns2:_="" ns3:_="" ns4:_="">
    <xsd:import namespace="4dd41939-e2bb-49c8-aef7-af709c4d83ce"/>
    <xsd:import namespace="63caa321-d860-45f3-8b0e-17e1513b27b3"/>
    <xsd:import namespace="286d7d81-34eb-442c-81d1-8f3e8194162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41939-e2bb-49c8-aef7-af709c4d83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68434c49-aee6-45a5-8c5b-42c17f9fca5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3caa321-d860-45f3-8b0e-17e1513b27b3"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86d7d81-34eb-442c-81d1-8f3e81941620"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54ef9648-cc01-494c-8999-88f8473c2938}" ma:internalName="TaxCatchAll" ma:showField="CatchAllData" ma:web="286d7d81-34eb-442c-81d1-8f3e8194162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86d7d81-34eb-442c-81d1-8f3e81941620" xsi:nil="true"/>
    <lcf76f155ced4ddcb4097134ff3c332f xmlns="4dd41939-e2bb-49c8-aef7-af709c4d83c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589203F-2117-479A-94B6-5A4094D1CEB7}">
  <ds:schemaRefs>
    <ds:schemaRef ds:uri="http://schemas.microsoft.com/sharepoint/v3/contenttype/forms"/>
  </ds:schemaRefs>
</ds:datastoreItem>
</file>

<file path=customXml/itemProps2.xml><?xml version="1.0" encoding="utf-8"?>
<ds:datastoreItem xmlns:ds="http://schemas.openxmlformats.org/officeDocument/2006/customXml" ds:itemID="{208D3397-5334-4072-B5EA-2D3EE28F49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41939-e2bb-49c8-aef7-af709c4d83ce"/>
    <ds:schemaRef ds:uri="63caa321-d860-45f3-8b0e-17e1513b27b3"/>
    <ds:schemaRef ds:uri="286d7d81-34eb-442c-81d1-8f3e819416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43E06E-2614-4FE3-93C5-C1D27AF24952}">
  <ds:schemaRefs>
    <ds:schemaRef ds:uri="http://schemas.microsoft.com/office/2006/metadata/properties"/>
    <ds:schemaRef ds:uri="http://schemas.microsoft.com/office/infopath/2007/PartnerControls"/>
    <ds:schemaRef ds:uri="286d7d81-34eb-442c-81d1-8f3e81941620"/>
    <ds:schemaRef ds:uri="4dd41939-e2bb-49c8-aef7-af709c4d83ce"/>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6</Pages>
  <Words>1930</Words>
  <Characters>10350</Characters>
  <Application>Microsoft Office Word</Application>
  <DocSecurity>0</DocSecurity>
  <Lines>252</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Kate Samayoa</dc:creator>
  <cp:lastModifiedBy>Andrew Hans</cp:lastModifiedBy>
  <cp:revision>3</cp:revision>
  <dcterms:created xsi:type="dcterms:W3CDTF">2025-12-18T22:51:00Z</dcterms:created>
  <dcterms:modified xsi:type="dcterms:W3CDTF">2025-12-18T23:37:00Z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0x0101003819346A683DD543A85BE3979E0F3B37</vt:lpwstr>
  </property>
</Properties>
</file>